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0C9DFCA" w14:textId="77777777" w:rsidR="00620DC8" w:rsidRPr="00CD596D" w:rsidRDefault="009A4F37">
      <w:pPr>
        <w:ind w:left="240" w:right="2448" w:hanging="240"/>
        <w:jc w:val="both"/>
        <w:rPr>
          <w:rFonts w:asciiTheme="minorHAnsi" w:hAnsiTheme="minorHAnsi" w:cstheme="minorHAnsi"/>
          <w:sz w:val="22"/>
          <w:szCs w:val="22"/>
        </w:rPr>
      </w:pPr>
      <w:r w:rsidRPr="00CD596D">
        <w:rPr>
          <w:rFonts w:asciiTheme="minorHAnsi" w:eastAsia="Calibri" w:hAnsiTheme="minorHAnsi" w:cstheme="minorHAnsi"/>
          <w:b/>
          <w:bCs/>
          <w:sz w:val="22"/>
          <w:szCs w:val="22"/>
        </w:rPr>
        <w:t xml:space="preserve"> </w:t>
      </w:r>
    </w:p>
    <w:p w14:paraId="2B9B07B3" w14:textId="77777777" w:rsidR="00620DC8" w:rsidRPr="00CD596D" w:rsidRDefault="009A4F37">
      <w:pPr>
        <w:ind w:left="120" w:right="2448" w:hanging="120"/>
        <w:jc w:val="both"/>
        <w:rPr>
          <w:rFonts w:asciiTheme="minorHAnsi" w:hAnsiTheme="minorHAnsi" w:cstheme="minorHAnsi"/>
          <w:sz w:val="22"/>
          <w:szCs w:val="22"/>
        </w:rPr>
      </w:pPr>
      <w:r w:rsidRPr="00CD596D">
        <w:rPr>
          <w:rFonts w:asciiTheme="minorHAnsi" w:eastAsia="Calibri" w:hAnsiTheme="minorHAnsi" w:cstheme="minorHAnsi"/>
          <w:b/>
          <w:bCs/>
          <w:sz w:val="22"/>
          <w:szCs w:val="22"/>
        </w:rPr>
        <w:t>SANDEEP.MANDALAPU</w:t>
      </w:r>
    </w:p>
    <w:p w14:paraId="75832428" w14:textId="0A809D6F" w:rsidR="00620DC8" w:rsidRPr="00CD596D" w:rsidRDefault="00114E30">
      <w:pPr>
        <w:ind w:left="120" w:right="2448" w:hanging="120"/>
        <w:jc w:val="both"/>
        <w:rPr>
          <w:rFonts w:asciiTheme="minorHAnsi" w:hAnsiTheme="minorHAnsi" w:cstheme="minorHAnsi"/>
          <w:sz w:val="22"/>
          <w:szCs w:val="22"/>
        </w:rPr>
      </w:pPr>
      <w:r w:rsidRPr="00CD596D">
        <w:rPr>
          <w:rFonts w:asciiTheme="minorHAnsi" w:eastAsia="Calibri" w:hAnsiTheme="minorHAnsi" w:cstheme="minorHAnsi"/>
          <w:sz w:val="22"/>
          <w:szCs w:val="22"/>
        </w:rPr>
        <w:t>Mobile: +91 9032151096</w:t>
      </w:r>
      <w:r w:rsidR="005C55C8">
        <w:rPr>
          <w:rFonts w:asciiTheme="minorHAnsi" w:eastAsia="Calibri" w:hAnsiTheme="minorHAnsi" w:cstheme="minorHAnsi"/>
          <w:sz w:val="22"/>
          <w:szCs w:val="22"/>
        </w:rPr>
        <w:t>(India)</w:t>
      </w:r>
    </w:p>
    <w:p w14:paraId="430F1355" w14:textId="181D149B" w:rsidR="00620DC8" w:rsidRPr="00CD596D" w:rsidRDefault="009A4F37">
      <w:pPr>
        <w:ind w:left="120" w:hanging="120"/>
        <w:jc w:val="both"/>
        <w:rPr>
          <w:rFonts w:asciiTheme="minorHAnsi" w:eastAsia="Calibri" w:hAnsiTheme="minorHAnsi" w:cstheme="minorHAnsi"/>
          <w:sz w:val="22"/>
          <w:szCs w:val="22"/>
        </w:rPr>
      </w:pPr>
      <w:r w:rsidRPr="00CD596D">
        <w:rPr>
          <w:rFonts w:asciiTheme="minorHAnsi" w:eastAsia="Calibri" w:hAnsiTheme="minorHAnsi" w:cstheme="minorHAnsi"/>
          <w:sz w:val="22"/>
          <w:szCs w:val="22"/>
        </w:rPr>
        <w:t xml:space="preserve">Email: </w:t>
      </w:r>
      <w:hyperlink r:id="rId5" w:history="1">
        <w:r w:rsidR="00825BDA" w:rsidRPr="00CD596D">
          <w:rPr>
            <w:rStyle w:val="Hyperlink"/>
            <w:rFonts w:asciiTheme="minorHAnsi" w:eastAsia="Calibri" w:hAnsiTheme="minorHAnsi" w:cstheme="minorHAnsi"/>
            <w:sz w:val="22"/>
            <w:szCs w:val="22"/>
          </w:rPr>
          <w:t>sandeep.jitthu@gmail.com</w:t>
        </w:r>
      </w:hyperlink>
    </w:p>
    <w:p w14:paraId="188FA137" w14:textId="65DBBB9B" w:rsidR="002A0140" w:rsidRPr="00CD596D" w:rsidRDefault="00825BDA" w:rsidP="002A0140">
      <w:pPr>
        <w:ind w:left="120" w:hanging="120"/>
        <w:rPr>
          <w:rFonts w:asciiTheme="minorHAnsi" w:eastAsia="Calibri" w:hAnsiTheme="minorHAnsi" w:cstheme="minorHAnsi"/>
          <w:b/>
          <w:bCs/>
          <w:sz w:val="22"/>
          <w:szCs w:val="22"/>
        </w:rPr>
      </w:pPr>
      <w:r w:rsidRPr="00CD596D">
        <w:rPr>
          <w:rFonts w:asciiTheme="minorHAnsi" w:eastAsia="Calibri" w:hAnsiTheme="minorHAnsi" w:cstheme="minorHAnsi"/>
          <w:sz w:val="22"/>
          <w:szCs w:val="22"/>
        </w:rPr>
        <w:t>Designation:</w:t>
      </w:r>
      <w:r w:rsidR="002A0140" w:rsidRPr="00CD596D">
        <w:rPr>
          <w:rFonts w:asciiTheme="minorHAnsi" w:eastAsia="Calibri" w:hAnsiTheme="minorHAnsi" w:cstheme="minorHAnsi"/>
          <w:sz w:val="22"/>
          <w:szCs w:val="22"/>
        </w:rPr>
        <w:t xml:space="preserve"> Associate Technical </w:t>
      </w:r>
      <w:r w:rsidR="00421AB3" w:rsidRPr="00CD596D">
        <w:rPr>
          <w:rFonts w:asciiTheme="minorHAnsi" w:eastAsia="Calibri" w:hAnsiTheme="minorHAnsi" w:cstheme="minorHAnsi"/>
          <w:sz w:val="22"/>
          <w:szCs w:val="22"/>
        </w:rPr>
        <w:t>Lead, Senior</w:t>
      </w:r>
      <w:r w:rsidR="001A4923">
        <w:rPr>
          <w:rFonts w:asciiTheme="minorHAnsi" w:eastAsia="Calibri" w:hAnsiTheme="minorHAnsi" w:cstheme="minorHAnsi"/>
          <w:sz w:val="22"/>
          <w:szCs w:val="22"/>
        </w:rPr>
        <w:t xml:space="preserve"> Software Engineer</w:t>
      </w:r>
    </w:p>
    <w:p w14:paraId="35F93D7B" w14:textId="7CCA70BE" w:rsidR="00620DC8" w:rsidRPr="00CD596D" w:rsidRDefault="009A4F37" w:rsidP="00CD596D">
      <w:pPr>
        <w:ind w:left="120" w:hanging="120"/>
        <w:rPr>
          <w:rFonts w:asciiTheme="minorHAnsi" w:hAnsiTheme="minorHAnsi" w:cstheme="minorHAnsi"/>
          <w:sz w:val="22"/>
          <w:szCs w:val="22"/>
        </w:rPr>
      </w:pPr>
      <w:r w:rsidRPr="00CD596D">
        <w:rPr>
          <w:rFonts w:asciiTheme="minorHAnsi" w:eastAsia="Calibri" w:hAnsiTheme="minorHAnsi" w:cstheme="minorHAnsi"/>
          <w:sz w:val="22"/>
          <w:szCs w:val="22"/>
        </w:rPr>
        <w:t>LinkedIn profile: </w:t>
      </w:r>
      <w:hyperlink r:id="rId6" w:tgtFrame="_blank" w:history="1">
        <w:r w:rsidRPr="00CD596D">
          <w:rPr>
            <w:rFonts w:asciiTheme="minorHAnsi" w:eastAsia="Arial" w:hAnsiTheme="minorHAnsi" w:cstheme="minorHAnsi"/>
            <w:color w:val="1155CC"/>
            <w:sz w:val="22"/>
            <w:szCs w:val="22"/>
            <w:u w:val="single" w:color="1155CC"/>
            <w:shd w:val="clear" w:color="auto" w:fill="FFFFFF"/>
          </w:rPr>
          <w:t>https://www.linkedin.com/in/mandalapu-sandeep-74036141</w:t>
        </w:r>
      </w:hyperlink>
    </w:p>
    <w:p w14:paraId="1F00DBCA" w14:textId="77777777" w:rsidR="00CD596D" w:rsidRPr="00CD596D" w:rsidRDefault="00CD596D" w:rsidP="00CD596D">
      <w:pPr>
        <w:ind w:left="120" w:hanging="120"/>
        <w:rPr>
          <w:rFonts w:asciiTheme="minorHAnsi" w:hAnsiTheme="minorHAnsi" w:cstheme="minorHAnsi"/>
          <w:sz w:val="22"/>
          <w:szCs w:val="22"/>
        </w:rPr>
      </w:pPr>
    </w:p>
    <w:p w14:paraId="246138C4" w14:textId="7B178F99" w:rsidR="00825BDA" w:rsidRPr="00CD596D" w:rsidRDefault="00DF0EB3" w:rsidP="00825BDA">
      <w:pPr>
        <w:spacing w:before="20" w:after="20"/>
        <w:jc w:val="both"/>
        <w:rPr>
          <w:rFonts w:asciiTheme="minorHAnsi" w:eastAsia="Calibri" w:hAnsiTheme="minorHAnsi" w:cstheme="minorHAnsi"/>
          <w:b/>
          <w:bCs/>
          <w:sz w:val="22"/>
          <w:szCs w:val="22"/>
          <w:u w:val="single"/>
        </w:rPr>
      </w:pPr>
      <w:r>
        <w:rPr>
          <w:rFonts w:asciiTheme="minorHAnsi" w:eastAsia="Calibri" w:hAnsiTheme="minorHAnsi" w:cstheme="minorHAnsi"/>
          <w:b/>
          <w:bCs/>
          <w:sz w:val="22"/>
          <w:szCs w:val="22"/>
          <w:u w:val="single"/>
        </w:rPr>
        <w:t xml:space="preserve">Overall </w:t>
      </w:r>
      <w:r w:rsidR="00825BDA" w:rsidRPr="00CD596D">
        <w:rPr>
          <w:rFonts w:asciiTheme="minorHAnsi" w:eastAsia="Calibri" w:hAnsiTheme="minorHAnsi" w:cstheme="minorHAnsi"/>
          <w:b/>
          <w:bCs/>
          <w:sz w:val="22"/>
          <w:szCs w:val="22"/>
          <w:u w:val="single"/>
        </w:rPr>
        <w:t>Experience:</w:t>
      </w:r>
    </w:p>
    <w:p w14:paraId="2A9A6171" w14:textId="6E477799" w:rsidR="00825BDA" w:rsidRPr="00CD596D" w:rsidRDefault="00DF1F5A" w:rsidP="00825BDA">
      <w:pPr>
        <w:pStyle w:val="ListParagraph"/>
        <w:numPr>
          <w:ilvl w:val="0"/>
          <w:numId w:val="5"/>
        </w:numPr>
        <w:spacing w:before="20" w:after="20"/>
        <w:jc w:val="both"/>
        <w:rPr>
          <w:rFonts w:asciiTheme="minorHAnsi" w:hAnsiTheme="minorHAnsi" w:cstheme="minorHAnsi"/>
          <w:sz w:val="22"/>
          <w:szCs w:val="22"/>
        </w:rPr>
      </w:pPr>
      <w:r>
        <w:rPr>
          <w:rFonts w:asciiTheme="minorHAnsi" w:hAnsiTheme="minorHAnsi" w:cstheme="minorHAnsi"/>
          <w:sz w:val="22"/>
          <w:szCs w:val="22"/>
        </w:rPr>
        <w:t>11.5</w:t>
      </w:r>
      <w:r w:rsidR="00825BDA" w:rsidRPr="00CD596D">
        <w:rPr>
          <w:rFonts w:asciiTheme="minorHAnsi" w:hAnsiTheme="minorHAnsi" w:cstheme="minorHAnsi"/>
          <w:sz w:val="22"/>
          <w:szCs w:val="22"/>
        </w:rPr>
        <w:t xml:space="preserve"> Years (Full Stack)</w:t>
      </w:r>
    </w:p>
    <w:p w14:paraId="2CA2A4B1" w14:textId="366BB454" w:rsidR="00825BDA" w:rsidRPr="00CD596D" w:rsidRDefault="00DF1F5A" w:rsidP="00825BDA">
      <w:pPr>
        <w:pStyle w:val="ListParagraph"/>
        <w:numPr>
          <w:ilvl w:val="0"/>
          <w:numId w:val="5"/>
        </w:numPr>
        <w:spacing w:before="20" w:after="20"/>
        <w:jc w:val="both"/>
        <w:rPr>
          <w:rFonts w:asciiTheme="minorHAnsi" w:hAnsiTheme="minorHAnsi" w:cstheme="minorHAnsi"/>
          <w:sz w:val="22"/>
          <w:szCs w:val="22"/>
        </w:rPr>
      </w:pPr>
      <w:r>
        <w:rPr>
          <w:rFonts w:asciiTheme="minorHAnsi" w:hAnsiTheme="minorHAnsi" w:cstheme="minorHAnsi"/>
          <w:sz w:val="22"/>
          <w:szCs w:val="22"/>
        </w:rPr>
        <w:t>UI: 11.5</w:t>
      </w:r>
      <w:r w:rsidR="00825BDA" w:rsidRPr="00CD596D">
        <w:rPr>
          <w:rFonts w:asciiTheme="minorHAnsi" w:hAnsiTheme="minorHAnsi" w:cstheme="minorHAnsi"/>
          <w:sz w:val="22"/>
          <w:szCs w:val="22"/>
        </w:rPr>
        <w:t xml:space="preserve"> Years</w:t>
      </w:r>
      <w:r w:rsidR="008E0EF1" w:rsidRPr="00CD596D">
        <w:rPr>
          <w:rFonts w:asciiTheme="minorHAnsi" w:hAnsiTheme="minorHAnsi" w:cstheme="minorHAnsi"/>
          <w:sz w:val="22"/>
          <w:szCs w:val="22"/>
        </w:rPr>
        <w:t xml:space="preserve"> (</w:t>
      </w:r>
      <w:r w:rsidR="008E0EF1" w:rsidRPr="00CD596D">
        <w:rPr>
          <w:rFonts w:asciiTheme="minorHAnsi" w:hAnsiTheme="minorHAnsi" w:cstheme="minorHAnsi"/>
          <w:b/>
          <w:bCs/>
          <w:sz w:val="22"/>
          <w:szCs w:val="22"/>
        </w:rPr>
        <w:t>Primary Skill</w:t>
      </w:r>
      <w:r w:rsidR="008E0EF1" w:rsidRPr="00CD596D">
        <w:rPr>
          <w:rFonts w:asciiTheme="minorHAnsi" w:hAnsiTheme="minorHAnsi" w:cstheme="minorHAnsi"/>
          <w:sz w:val="22"/>
          <w:szCs w:val="22"/>
        </w:rPr>
        <w:t>)</w:t>
      </w:r>
    </w:p>
    <w:p w14:paraId="3B54D86B" w14:textId="5ACCBA1D" w:rsidR="00825BDA" w:rsidRPr="00CD596D" w:rsidRDefault="00825BDA" w:rsidP="00825BDA">
      <w:pPr>
        <w:pStyle w:val="ListParagraph"/>
        <w:numPr>
          <w:ilvl w:val="0"/>
          <w:numId w:val="5"/>
        </w:numPr>
        <w:spacing w:before="20" w:after="20"/>
        <w:jc w:val="both"/>
        <w:rPr>
          <w:rFonts w:asciiTheme="minorHAnsi" w:hAnsiTheme="minorHAnsi" w:cstheme="minorHAnsi"/>
          <w:sz w:val="22"/>
          <w:szCs w:val="22"/>
        </w:rPr>
      </w:pPr>
      <w:r w:rsidRPr="00CD596D">
        <w:rPr>
          <w:rFonts w:asciiTheme="minorHAnsi" w:hAnsiTheme="minorHAnsi" w:cstheme="minorHAnsi"/>
          <w:sz w:val="22"/>
          <w:szCs w:val="22"/>
        </w:rPr>
        <w:t xml:space="preserve">Service: </w:t>
      </w:r>
      <w:r w:rsidR="00DF1F5A">
        <w:rPr>
          <w:rFonts w:asciiTheme="minorHAnsi" w:hAnsiTheme="minorHAnsi" w:cstheme="minorHAnsi"/>
          <w:sz w:val="22"/>
          <w:szCs w:val="22"/>
        </w:rPr>
        <w:t xml:space="preserve">4 </w:t>
      </w:r>
      <w:r w:rsidRPr="00CD596D">
        <w:rPr>
          <w:rFonts w:asciiTheme="minorHAnsi" w:hAnsiTheme="minorHAnsi" w:cstheme="minorHAnsi"/>
          <w:sz w:val="22"/>
          <w:szCs w:val="22"/>
        </w:rPr>
        <w:t>Years (Java,</w:t>
      </w:r>
      <w:r w:rsidR="00FD045B" w:rsidRPr="00CD596D">
        <w:rPr>
          <w:rFonts w:asciiTheme="minorHAnsi" w:hAnsiTheme="minorHAnsi" w:cstheme="minorHAnsi"/>
          <w:sz w:val="22"/>
          <w:szCs w:val="22"/>
        </w:rPr>
        <w:t xml:space="preserve"> Spring boot</w:t>
      </w:r>
      <w:r w:rsidRPr="00CD596D">
        <w:rPr>
          <w:rFonts w:asciiTheme="minorHAnsi" w:hAnsiTheme="minorHAnsi" w:cstheme="minorHAnsi"/>
          <w:sz w:val="22"/>
          <w:szCs w:val="22"/>
        </w:rPr>
        <w:t>)</w:t>
      </w:r>
      <w:r w:rsidR="008E0EF1" w:rsidRPr="00CD596D">
        <w:rPr>
          <w:rFonts w:asciiTheme="minorHAnsi" w:hAnsiTheme="minorHAnsi" w:cstheme="minorHAnsi"/>
          <w:sz w:val="22"/>
          <w:szCs w:val="22"/>
        </w:rPr>
        <w:t xml:space="preserve"> (</w:t>
      </w:r>
      <w:r w:rsidR="008E0EF1" w:rsidRPr="00CD596D">
        <w:rPr>
          <w:rFonts w:asciiTheme="minorHAnsi" w:hAnsiTheme="minorHAnsi" w:cstheme="minorHAnsi"/>
          <w:b/>
          <w:bCs/>
          <w:sz w:val="22"/>
          <w:szCs w:val="22"/>
        </w:rPr>
        <w:t>Secondary Skill</w:t>
      </w:r>
      <w:r w:rsidR="008E0EF1" w:rsidRPr="00CD596D">
        <w:rPr>
          <w:rFonts w:asciiTheme="minorHAnsi" w:hAnsiTheme="minorHAnsi" w:cstheme="minorHAnsi"/>
          <w:sz w:val="22"/>
          <w:szCs w:val="22"/>
        </w:rPr>
        <w:t>)</w:t>
      </w:r>
    </w:p>
    <w:p w14:paraId="0431BF5A" w14:textId="3568D671" w:rsidR="00825BDA" w:rsidRPr="00CD596D" w:rsidRDefault="00825BDA" w:rsidP="00825BDA">
      <w:pPr>
        <w:pStyle w:val="ListParagraph"/>
        <w:numPr>
          <w:ilvl w:val="0"/>
          <w:numId w:val="5"/>
        </w:numPr>
        <w:spacing w:before="20" w:after="20"/>
        <w:jc w:val="both"/>
        <w:rPr>
          <w:rFonts w:asciiTheme="minorHAnsi" w:hAnsiTheme="minorHAnsi" w:cstheme="minorHAnsi"/>
          <w:sz w:val="22"/>
          <w:szCs w:val="22"/>
        </w:rPr>
      </w:pPr>
      <w:r w:rsidRPr="00CD596D">
        <w:rPr>
          <w:rFonts w:asciiTheme="minorHAnsi" w:hAnsiTheme="minorHAnsi" w:cstheme="minorHAnsi"/>
          <w:sz w:val="22"/>
          <w:szCs w:val="22"/>
        </w:rPr>
        <w:t xml:space="preserve">DB: </w:t>
      </w:r>
      <w:r w:rsidR="00DF1F5A">
        <w:rPr>
          <w:rFonts w:asciiTheme="minorHAnsi" w:hAnsiTheme="minorHAnsi" w:cstheme="minorHAnsi"/>
          <w:sz w:val="22"/>
          <w:szCs w:val="22"/>
        </w:rPr>
        <w:t>3</w:t>
      </w:r>
      <w:r w:rsidRPr="00CD596D">
        <w:rPr>
          <w:rFonts w:asciiTheme="minorHAnsi" w:hAnsiTheme="minorHAnsi" w:cstheme="minorHAnsi"/>
          <w:sz w:val="22"/>
          <w:szCs w:val="22"/>
        </w:rPr>
        <w:t xml:space="preserve"> Years (SQL)</w:t>
      </w:r>
    </w:p>
    <w:p w14:paraId="340DF030" w14:textId="16325AA4" w:rsidR="00825BDA" w:rsidRPr="00CD596D" w:rsidRDefault="00825BDA">
      <w:pPr>
        <w:spacing w:before="240"/>
        <w:jc w:val="both"/>
        <w:rPr>
          <w:rFonts w:asciiTheme="minorHAnsi" w:eastAsia="Calibri" w:hAnsiTheme="minorHAnsi" w:cstheme="minorHAnsi"/>
          <w:b/>
          <w:bCs/>
          <w:sz w:val="22"/>
          <w:szCs w:val="22"/>
          <w:u w:val="single"/>
        </w:rPr>
      </w:pPr>
      <w:r w:rsidRPr="00CD596D">
        <w:rPr>
          <w:rFonts w:asciiTheme="minorHAnsi" w:eastAsia="Calibri" w:hAnsiTheme="minorHAnsi" w:cstheme="minorHAnsi"/>
          <w:b/>
          <w:bCs/>
          <w:sz w:val="22"/>
          <w:szCs w:val="22"/>
          <w:u w:val="single"/>
        </w:rPr>
        <w:t>Professional Summary:</w:t>
      </w:r>
    </w:p>
    <w:p w14:paraId="28B45452" w14:textId="7145DC83" w:rsidR="005C55C8" w:rsidRPr="005C55C8" w:rsidRDefault="00DF1F5A" w:rsidP="00825BDA">
      <w:pPr>
        <w:pStyle w:val="ListParagraph"/>
        <w:numPr>
          <w:ilvl w:val="0"/>
          <w:numId w:val="6"/>
        </w:numPr>
        <w:spacing w:before="240"/>
        <w:jc w:val="both"/>
        <w:rPr>
          <w:rFonts w:asciiTheme="minorHAnsi" w:eastAsia="Calibri" w:hAnsiTheme="minorHAnsi" w:cstheme="minorHAnsi"/>
          <w:b/>
          <w:bCs/>
          <w:sz w:val="22"/>
          <w:szCs w:val="22"/>
          <w:u w:val="single"/>
        </w:rPr>
      </w:pPr>
      <w:r>
        <w:rPr>
          <w:rFonts w:asciiTheme="minorHAnsi" w:hAnsiTheme="minorHAnsi" w:cstheme="minorHAnsi"/>
          <w:sz w:val="22"/>
          <w:szCs w:val="22"/>
        </w:rPr>
        <w:t>11</w:t>
      </w:r>
      <w:r w:rsidR="005C55C8" w:rsidRPr="005C55C8">
        <w:rPr>
          <w:rFonts w:asciiTheme="minorHAnsi" w:hAnsiTheme="minorHAnsi" w:cstheme="minorHAnsi"/>
          <w:sz w:val="22"/>
          <w:szCs w:val="22"/>
        </w:rPr>
        <w:t>+ years of hands-on experience in UI development, delivering intuitive, responsive, and high-performance web and mobile applications.</w:t>
      </w:r>
    </w:p>
    <w:p w14:paraId="1F164010" w14:textId="25FB6513" w:rsidR="005C55C8" w:rsidRPr="005C55C8" w:rsidRDefault="005C55C8" w:rsidP="00825BDA">
      <w:pPr>
        <w:pStyle w:val="ListParagraph"/>
        <w:numPr>
          <w:ilvl w:val="0"/>
          <w:numId w:val="6"/>
        </w:numPr>
        <w:spacing w:before="240"/>
        <w:jc w:val="both"/>
        <w:rPr>
          <w:rFonts w:asciiTheme="minorHAnsi" w:eastAsia="Calibri" w:hAnsiTheme="minorHAnsi" w:cstheme="minorHAnsi"/>
          <w:b/>
          <w:bCs/>
          <w:sz w:val="22"/>
          <w:szCs w:val="22"/>
          <w:u w:val="single"/>
        </w:rPr>
      </w:pPr>
      <w:r w:rsidRPr="005C55C8">
        <w:rPr>
          <w:rFonts w:asciiTheme="minorHAnsi" w:hAnsiTheme="minorHAnsi" w:cstheme="minorHAnsi"/>
          <w:sz w:val="22"/>
          <w:szCs w:val="22"/>
        </w:rPr>
        <w:t xml:space="preserve">Proficient in front-end frameworks including </w:t>
      </w:r>
      <w:r w:rsidRPr="005C55C8">
        <w:rPr>
          <w:rStyle w:val="Strong"/>
          <w:rFonts w:asciiTheme="minorHAnsi" w:hAnsiTheme="minorHAnsi" w:cstheme="minorHAnsi"/>
          <w:sz w:val="22"/>
          <w:szCs w:val="22"/>
        </w:rPr>
        <w:t>React.js</w:t>
      </w:r>
      <w:r w:rsidRPr="005C55C8">
        <w:rPr>
          <w:rFonts w:asciiTheme="minorHAnsi" w:hAnsiTheme="minorHAnsi" w:cstheme="minorHAnsi"/>
          <w:sz w:val="22"/>
          <w:szCs w:val="22"/>
        </w:rPr>
        <w:t xml:space="preserve">, </w:t>
      </w:r>
      <w:r w:rsidRPr="005C55C8">
        <w:rPr>
          <w:rStyle w:val="Strong"/>
          <w:rFonts w:asciiTheme="minorHAnsi" w:hAnsiTheme="minorHAnsi" w:cstheme="minorHAnsi"/>
          <w:sz w:val="22"/>
          <w:szCs w:val="22"/>
        </w:rPr>
        <w:t>Angular</w:t>
      </w:r>
      <w:r w:rsidRPr="005C55C8">
        <w:rPr>
          <w:rFonts w:asciiTheme="minorHAnsi" w:hAnsiTheme="minorHAnsi" w:cstheme="minorHAnsi"/>
          <w:sz w:val="22"/>
          <w:szCs w:val="22"/>
        </w:rPr>
        <w:t xml:space="preserve">, and </w:t>
      </w:r>
      <w:r w:rsidRPr="005C55C8">
        <w:rPr>
          <w:rStyle w:val="Strong"/>
          <w:rFonts w:asciiTheme="minorHAnsi" w:hAnsiTheme="minorHAnsi" w:cstheme="minorHAnsi"/>
          <w:sz w:val="22"/>
          <w:szCs w:val="22"/>
        </w:rPr>
        <w:t>React Native</w:t>
      </w:r>
      <w:r w:rsidRPr="005C55C8">
        <w:rPr>
          <w:rFonts w:asciiTheme="minorHAnsi" w:hAnsiTheme="minorHAnsi" w:cstheme="minorHAnsi"/>
          <w:sz w:val="22"/>
          <w:szCs w:val="22"/>
        </w:rPr>
        <w:t xml:space="preserve">, with deep expertise in component-driven architecture and state management using </w:t>
      </w:r>
      <w:proofErr w:type="spellStart"/>
      <w:r w:rsidRPr="005C55C8">
        <w:rPr>
          <w:rStyle w:val="Strong"/>
          <w:rFonts w:asciiTheme="minorHAnsi" w:hAnsiTheme="minorHAnsi" w:cstheme="minorHAnsi"/>
          <w:sz w:val="22"/>
          <w:szCs w:val="22"/>
        </w:rPr>
        <w:t>Redux</w:t>
      </w:r>
      <w:proofErr w:type="spellEnd"/>
      <w:r w:rsidRPr="005C55C8">
        <w:rPr>
          <w:rFonts w:asciiTheme="minorHAnsi" w:hAnsiTheme="minorHAnsi" w:cstheme="minorHAnsi"/>
          <w:sz w:val="22"/>
          <w:szCs w:val="22"/>
        </w:rPr>
        <w:t>.</w:t>
      </w:r>
    </w:p>
    <w:p w14:paraId="3DC49F82" w14:textId="1CA578AA" w:rsidR="005C55C8" w:rsidRPr="005C55C8" w:rsidRDefault="005C55C8" w:rsidP="00825BDA">
      <w:pPr>
        <w:pStyle w:val="ListParagraph"/>
        <w:numPr>
          <w:ilvl w:val="0"/>
          <w:numId w:val="6"/>
        </w:numPr>
        <w:spacing w:before="240"/>
        <w:jc w:val="both"/>
        <w:rPr>
          <w:rFonts w:asciiTheme="minorHAnsi" w:eastAsia="Calibri" w:hAnsiTheme="minorHAnsi" w:cstheme="minorHAnsi"/>
          <w:b/>
          <w:bCs/>
          <w:sz w:val="22"/>
          <w:szCs w:val="22"/>
          <w:u w:val="single"/>
        </w:rPr>
      </w:pPr>
      <w:r w:rsidRPr="005C55C8">
        <w:rPr>
          <w:rFonts w:asciiTheme="minorHAnsi" w:hAnsiTheme="minorHAnsi" w:cstheme="minorHAnsi"/>
          <w:sz w:val="22"/>
          <w:szCs w:val="22"/>
        </w:rPr>
        <w:t xml:space="preserve">Strong understanding of </w:t>
      </w:r>
      <w:r w:rsidRPr="005C55C8">
        <w:rPr>
          <w:rStyle w:val="Strong"/>
          <w:rFonts w:asciiTheme="minorHAnsi" w:hAnsiTheme="minorHAnsi" w:cstheme="minorHAnsi"/>
          <w:sz w:val="22"/>
          <w:szCs w:val="22"/>
        </w:rPr>
        <w:t>UI/UX design principles</w:t>
      </w:r>
      <w:r w:rsidRPr="005C55C8">
        <w:rPr>
          <w:rFonts w:asciiTheme="minorHAnsi" w:hAnsiTheme="minorHAnsi" w:cstheme="minorHAnsi"/>
          <w:sz w:val="22"/>
          <w:szCs w:val="22"/>
        </w:rPr>
        <w:t>, responsive layouts, and accessibility standards to enhance user engagement and usability.</w:t>
      </w:r>
    </w:p>
    <w:p w14:paraId="7E470BB8" w14:textId="3B42A2D8" w:rsidR="005C55C8" w:rsidRPr="005C55C8" w:rsidRDefault="005C55C8" w:rsidP="00825BDA">
      <w:pPr>
        <w:pStyle w:val="ListParagraph"/>
        <w:numPr>
          <w:ilvl w:val="0"/>
          <w:numId w:val="6"/>
        </w:numPr>
        <w:spacing w:before="240"/>
        <w:jc w:val="both"/>
        <w:rPr>
          <w:rFonts w:asciiTheme="minorHAnsi" w:eastAsia="Calibri" w:hAnsiTheme="minorHAnsi" w:cstheme="minorHAnsi"/>
          <w:b/>
          <w:bCs/>
          <w:sz w:val="22"/>
          <w:szCs w:val="22"/>
          <w:u w:val="single"/>
        </w:rPr>
      </w:pPr>
      <w:r w:rsidRPr="005C55C8">
        <w:rPr>
          <w:rFonts w:asciiTheme="minorHAnsi" w:hAnsiTheme="minorHAnsi" w:cstheme="minorHAnsi"/>
          <w:sz w:val="22"/>
          <w:szCs w:val="22"/>
        </w:rPr>
        <w:t xml:space="preserve">Experienced in integrating front-end applications with </w:t>
      </w:r>
      <w:proofErr w:type="spellStart"/>
      <w:r w:rsidRPr="005C55C8">
        <w:rPr>
          <w:rFonts w:asciiTheme="minorHAnsi" w:hAnsiTheme="minorHAnsi" w:cstheme="minorHAnsi"/>
          <w:sz w:val="22"/>
          <w:szCs w:val="22"/>
        </w:rPr>
        <w:t>RESTful</w:t>
      </w:r>
      <w:proofErr w:type="spellEnd"/>
      <w:r w:rsidRPr="005C55C8">
        <w:rPr>
          <w:rFonts w:asciiTheme="minorHAnsi" w:hAnsiTheme="minorHAnsi" w:cstheme="minorHAnsi"/>
          <w:sz w:val="22"/>
          <w:szCs w:val="22"/>
        </w:rPr>
        <w:t xml:space="preserve"> APIs and back-end systems, with a solid secondary skillset in </w:t>
      </w:r>
      <w:r w:rsidRPr="005C55C8">
        <w:rPr>
          <w:rStyle w:val="Strong"/>
          <w:rFonts w:asciiTheme="minorHAnsi" w:hAnsiTheme="minorHAnsi" w:cstheme="minorHAnsi"/>
          <w:sz w:val="22"/>
          <w:szCs w:val="22"/>
        </w:rPr>
        <w:t>Java</w:t>
      </w:r>
      <w:r w:rsidRPr="005C55C8">
        <w:rPr>
          <w:rFonts w:asciiTheme="minorHAnsi" w:hAnsiTheme="minorHAnsi" w:cstheme="minorHAnsi"/>
          <w:sz w:val="22"/>
          <w:szCs w:val="22"/>
        </w:rPr>
        <w:t xml:space="preserve"> and </w:t>
      </w:r>
      <w:r w:rsidRPr="005C55C8">
        <w:rPr>
          <w:rStyle w:val="Strong"/>
          <w:rFonts w:asciiTheme="minorHAnsi" w:hAnsiTheme="minorHAnsi" w:cstheme="minorHAnsi"/>
          <w:sz w:val="22"/>
          <w:szCs w:val="22"/>
        </w:rPr>
        <w:t>Spring Boot</w:t>
      </w:r>
      <w:r w:rsidRPr="005C55C8">
        <w:rPr>
          <w:rFonts w:asciiTheme="minorHAnsi" w:hAnsiTheme="minorHAnsi" w:cstheme="minorHAnsi"/>
          <w:sz w:val="22"/>
          <w:szCs w:val="22"/>
        </w:rPr>
        <w:t>.</w:t>
      </w:r>
    </w:p>
    <w:p w14:paraId="3195473D" w14:textId="109A9FA1" w:rsidR="005C55C8" w:rsidRPr="005C55C8" w:rsidRDefault="005C55C8" w:rsidP="005C55C8">
      <w:pPr>
        <w:pStyle w:val="ListParagraph"/>
        <w:numPr>
          <w:ilvl w:val="0"/>
          <w:numId w:val="6"/>
        </w:numPr>
        <w:spacing w:before="240"/>
        <w:jc w:val="both"/>
        <w:rPr>
          <w:rFonts w:asciiTheme="minorHAnsi" w:eastAsia="Calibri" w:hAnsiTheme="minorHAnsi" w:cstheme="minorHAnsi"/>
          <w:b/>
          <w:bCs/>
          <w:sz w:val="22"/>
          <w:szCs w:val="22"/>
          <w:u w:val="single"/>
        </w:rPr>
      </w:pPr>
      <w:r w:rsidRPr="00CD596D">
        <w:rPr>
          <w:rFonts w:asciiTheme="minorHAnsi" w:hAnsiTheme="minorHAnsi" w:cstheme="minorHAnsi"/>
          <w:sz w:val="22"/>
          <w:szCs w:val="22"/>
        </w:rPr>
        <w:t>Demonstrated track record of delivering high-quality, scalable solutions that meet and exceed client expectations</w:t>
      </w:r>
    </w:p>
    <w:p w14:paraId="122389E9" w14:textId="7D1F9819" w:rsidR="005C55C8" w:rsidRPr="005C55C8" w:rsidRDefault="005C55C8" w:rsidP="005C55C8">
      <w:pPr>
        <w:pStyle w:val="ListParagraph"/>
        <w:numPr>
          <w:ilvl w:val="0"/>
          <w:numId w:val="6"/>
        </w:numPr>
        <w:spacing w:before="240"/>
        <w:jc w:val="both"/>
        <w:rPr>
          <w:rFonts w:asciiTheme="minorHAnsi" w:eastAsia="Calibri" w:hAnsiTheme="minorHAnsi" w:cstheme="minorHAnsi"/>
          <w:b/>
          <w:bCs/>
          <w:sz w:val="22"/>
          <w:szCs w:val="22"/>
          <w:u w:val="single"/>
        </w:rPr>
      </w:pPr>
      <w:r w:rsidRPr="005C55C8">
        <w:rPr>
          <w:rFonts w:asciiTheme="minorHAnsi" w:hAnsiTheme="minorHAnsi" w:cstheme="minorHAnsi"/>
          <w:sz w:val="22"/>
          <w:szCs w:val="22"/>
        </w:rPr>
        <w:t xml:space="preserve">Successfully led and contributed to large-scale enterprise applications by collaborating with cross-functional teams in </w:t>
      </w:r>
      <w:proofErr w:type="gramStart"/>
      <w:r w:rsidRPr="005C55C8">
        <w:rPr>
          <w:rFonts w:asciiTheme="minorHAnsi" w:hAnsiTheme="minorHAnsi" w:cstheme="minorHAnsi"/>
          <w:sz w:val="22"/>
          <w:szCs w:val="22"/>
        </w:rPr>
        <w:t>Agile</w:t>
      </w:r>
      <w:proofErr w:type="gramEnd"/>
      <w:r w:rsidRPr="005C55C8">
        <w:rPr>
          <w:rFonts w:asciiTheme="minorHAnsi" w:hAnsiTheme="minorHAnsi" w:cstheme="minorHAnsi"/>
          <w:sz w:val="22"/>
          <w:szCs w:val="22"/>
        </w:rPr>
        <w:t xml:space="preserve"> environments</w:t>
      </w:r>
      <w:r>
        <w:t>.</w:t>
      </w:r>
    </w:p>
    <w:p w14:paraId="3E4079A6" w14:textId="6BC378E2" w:rsidR="005C55C8" w:rsidRPr="005C55C8" w:rsidRDefault="005C55C8" w:rsidP="005C55C8">
      <w:pPr>
        <w:pStyle w:val="ListParagraph"/>
        <w:numPr>
          <w:ilvl w:val="0"/>
          <w:numId w:val="6"/>
        </w:numPr>
        <w:spacing w:before="240"/>
        <w:jc w:val="both"/>
        <w:rPr>
          <w:rFonts w:asciiTheme="minorHAnsi" w:eastAsia="Calibri" w:hAnsiTheme="minorHAnsi" w:cstheme="minorHAnsi"/>
          <w:b/>
          <w:bCs/>
          <w:sz w:val="22"/>
          <w:szCs w:val="22"/>
          <w:u w:val="single"/>
        </w:rPr>
      </w:pPr>
      <w:r w:rsidRPr="005C55C8">
        <w:rPr>
          <w:rFonts w:asciiTheme="minorHAnsi" w:hAnsiTheme="minorHAnsi" w:cstheme="minorHAnsi"/>
          <w:sz w:val="22"/>
          <w:szCs w:val="22"/>
        </w:rPr>
        <w:t>Adept at mentoring junior developers, performing code reviews, and ensuring best practices in code quality, testing, and deployment.</w:t>
      </w:r>
    </w:p>
    <w:p w14:paraId="7E5CCBDD" w14:textId="0BCD45EA" w:rsidR="00825BDA" w:rsidRPr="00CD596D" w:rsidRDefault="00825BDA" w:rsidP="00825BDA">
      <w:pPr>
        <w:pStyle w:val="ListParagraph"/>
        <w:numPr>
          <w:ilvl w:val="0"/>
          <w:numId w:val="6"/>
        </w:numPr>
        <w:spacing w:before="240"/>
        <w:jc w:val="both"/>
        <w:rPr>
          <w:rFonts w:asciiTheme="minorHAnsi" w:eastAsia="Calibri" w:hAnsiTheme="minorHAnsi" w:cstheme="minorHAnsi"/>
          <w:b/>
          <w:bCs/>
          <w:sz w:val="22"/>
          <w:szCs w:val="22"/>
          <w:u w:val="single"/>
        </w:rPr>
      </w:pPr>
      <w:r w:rsidRPr="00CD596D">
        <w:rPr>
          <w:rFonts w:asciiTheme="minorHAnsi" w:hAnsiTheme="minorHAnsi" w:cstheme="minorHAnsi"/>
          <w:sz w:val="22"/>
          <w:szCs w:val="22"/>
        </w:rPr>
        <w:t>Experienced in leading cross-functional teams, managing project lifecycles, and mentoring junior developers</w:t>
      </w:r>
    </w:p>
    <w:p w14:paraId="018BE4B3" w14:textId="77777777" w:rsidR="00FD045B" w:rsidRPr="00CD596D" w:rsidRDefault="00FD045B" w:rsidP="00FD045B">
      <w:pPr>
        <w:pStyle w:val="ListParagraph"/>
        <w:numPr>
          <w:ilvl w:val="0"/>
          <w:numId w:val="6"/>
        </w:numPr>
        <w:rPr>
          <w:rFonts w:asciiTheme="minorHAnsi" w:hAnsiTheme="minorHAnsi" w:cstheme="minorHAnsi"/>
          <w:sz w:val="22"/>
          <w:szCs w:val="22"/>
        </w:rPr>
      </w:pPr>
      <w:r w:rsidRPr="00CD596D">
        <w:rPr>
          <w:rFonts w:asciiTheme="minorHAnsi" w:hAnsiTheme="minorHAnsi" w:cstheme="minorHAnsi"/>
          <w:sz w:val="22"/>
          <w:szCs w:val="22"/>
        </w:rPr>
        <w:t xml:space="preserve">Developed large-scale applications using </w:t>
      </w:r>
      <w:proofErr w:type="spellStart"/>
      <w:r w:rsidRPr="00CD596D">
        <w:rPr>
          <w:rFonts w:asciiTheme="minorHAnsi" w:hAnsiTheme="minorHAnsi" w:cstheme="minorHAnsi"/>
          <w:sz w:val="22"/>
          <w:szCs w:val="22"/>
        </w:rPr>
        <w:t>Reactjs</w:t>
      </w:r>
      <w:proofErr w:type="spellEnd"/>
      <w:r w:rsidRPr="00CD596D">
        <w:rPr>
          <w:rFonts w:asciiTheme="minorHAnsi" w:hAnsiTheme="minorHAnsi" w:cstheme="minorHAnsi"/>
          <w:sz w:val="22"/>
          <w:szCs w:val="22"/>
        </w:rPr>
        <w:t xml:space="preserve"> and </w:t>
      </w:r>
      <w:proofErr w:type="spellStart"/>
      <w:r w:rsidRPr="00CD596D">
        <w:rPr>
          <w:rFonts w:asciiTheme="minorHAnsi" w:hAnsiTheme="minorHAnsi" w:cstheme="minorHAnsi"/>
          <w:sz w:val="22"/>
          <w:szCs w:val="22"/>
        </w:rPr>
        <w:t>Redux</w:t>
      </w:r>
      <w:proofErr w:type="spellEnd"/>
      <w:r w:rsidRPr="00CD596D">
        <w:rPr>
          <w:rFonts w:asciiTheme="minorHAnsi" w:hAnsiTheme="minorHAnsi" w:cstheme="minorHAnsi"/>
          <w:sz w:val="22"/>
          <w:szCs w:val="22"/>
        </w:rPr>
        <w:t>.</w:t>
      </w:r>
    </w:p>
    <w:p w14:paraId="12969783" w14:textId="1CAC95B1" w:rsidR="002A0140" w:rsidRDefault="002A0140" w:rsidP="00FD045B">
      <w:pPr>
        <w:pStyle w:val="ListParagraph"/>
        <w:numPr>
          <w:ilvl w:val="0"/>
          <w:numId w:val="6"/>
        </w:numPr>
        <w:rPr>
          <w:rFonts w:asciiTheme="minorHAnsi" w:hAnsiTheme="minorHAnsi" w:cstheme="minorHAnsi"/>
          <w:sz w:val="22"/>
          <w:szCs w:val="22"/>
        </w:rPr>
      </w:pPr>
      <w:r w:rsidRPr="00CD596D">
        <w:rPr>
          <w:rFonts w:asciiTheme="minorHAnsi" w:hAnsiTheme="minorHAnsi" w:cstheme="minorHAnsi"/>
          <w:sz w:val="22"/>
          <w:szCs w:val="22"/>
        </w:rPr>
        <w:t xml:space="preserve">Handled State management with </w:t>
      </w:r>
      <w:proofErr w:type="spellStart"/>
      <w:r w:rsidRPr="00CD596D">
        <w:rPr>
          <w:rFonts w:asciiTheme="minorHAnsi" w:hAnsiTheme="minorHAnsi" w:cstheme="minorHAnsi"/>
          <w:sz w:val="22"/>
          <w:szCs w:val="22"/>
        </w:rPr>
        <w:t>redux</w:t>
      </w:r>
      <w:proofErr w:type="spellEnd"/>
      <w:r w:rsidRPr="00CD596D">
        <w:rPr>
          <w:rFonts w:asciiTheme="minorHAnsi" w:hAnsiTheme="minorHAnsi" w:cstheme="minorHAnsi"/>
          <w:sz w:val="22"/>
          <w:szCs w:val="22"/>
        </w:rPr>
        <w:t xml:space="preserve"> concepts</w:t>
      </w:r>
      <w:r w:rsidR="005C55C8">
        <w:rPr>
          <w:rFonts w:asciiTheme="minorHAnsi" w:hAnsiTheme="minorHAnsi" w:cstheme="minorHAnsi"/>
          <w:sz w:val="22"/>
          <w:szCs w:val="22"/>
        </w:rPr>
        <w:t>.</w:t>
      </w:r>
    </w:p>
    <w:p w14:paraId="6D903997" w14:textId="6800FCCA" w:rsidR="00BA4189" w:rsidRDefault="00BA4189" w:rsidP="00FD045B">
      <w:pPr>
        <w:pStyle w:val="ListParagraph"/>
        <w:numPr>
          <w:ilvl w:val="0"/>
          <w:numId w:val="6"/>
        </w:numPr>
        <w:rPr>
          <w:rFonts w:asciiTheme="minorHAnsi" w:hAnsiTheme="minorHAnsi" w:cstheme="minorHAnsi"/>
          <w:sz w:val="22"/>
          <w:szCs w:val="22"/>
        </w:rPr>
      </w:pPr>
      <w:r w:rsidRPr="00BA4189">
        <w:rPr>
          <w:rFonts w:asciiTheme="minorHAnsi" w:hAnsiTheme="minorHAnsi" w:cstheme="minorHAnsi"/>
          <w:sz w:val="22"/>
          <w:szCs w:val="22"/>
        </w:rPr>
        <w:t xml:space="preserve">Extensive expertise in </w:t>
      </w:r>
      <w:r w:rsidRPr="00BA4189">
        <w:rPr>
          <w:rStyle w:val="Strong"/>
          <w:rFonts w:asciiTheme="minorHAnsi" w:hAnsiTheme="minorHAnsi" w:cstheme="minorHAnsi"/>
          <w:sz w:val="22"/>
          <w:szCs w:val="22"/>
        </w:rPr>
        <w:t>Angular (up to v17)</w:t>
      </w:r>
      <w:r w:rsidRPr="00BA4189">
        <w:rPr>
          <w:rFonts w:asciiTheme="minorHAnsi" w:hAnsiTheme="minorHAnsi" w:cstheme="minorHAnsi"/>
          <w:sz w:val="22"/>
          <w:szCs w:val="22"/>
        </w:rPr>
        <w:t xml:space="preserve">, with hands-on experience implementing </w:t>
      </w:r>
      <w:r w:rsidRPr="00BA4189">
        <w:rPr>
          <w:rStyle w:val="Strong"/>
          <w:rFonts w:asciiTheme="minorHAnsi" w:hAnsiTheme="minorHAnsi" w:cstheme="minorHAnsi"/>
          <w:sz w:val="22"/>
          <w:szCs w:val="22"/>
        </w:rPr>
        <w:t>Standalone Components</w:t>
      </w:r>
      <w:r w:rsidRPr="00BA4189">
        <w:rPr>
          <w:rFonts w:asciiTheme="minorHAnsi" w:hAnsiTheme="minorHAnsi" w:cstheme="minorHAnsi"/>
          <w:sz w:val="22"/>
          <w:szCs w:val="22"/>
        </w:rPr>
        <w:t xml:space="preserve">, </w:t>
      </w:r>
      <w:r w:rsidRPr="00BA4189">
        <w:rPr>
          <w:rStyle w:val="Strong"/>
          <w:rFonts w:asciiTheme="minorHAnsi" w:hAnsiTheme="minorHAnsi" w:cstheme="minorHAnsi"/>
          <w:sz w:val="22"/>
          <w:szCs w:val="22"/>
        </w:rPr>
        <w:t>Signals for reactivity</w:t>
      </w:r>
      <w:r>
        <w:rPr>
          <w:rFonts w:asciiTheme="minorHAnsi" w:hAnsiTheme="minorHAnsi" w:cstheme="minorHAnsi"/>
          <w:sz w:val="22"/>
          <w:szCs w:val="22"/>
        </w:rPr>
        <w:t xml:space="preserve"> ,</w:t>
      </w:r>
      <w:proofErr w:type="spellStart"/>
      <w:r w:rsidRPr="00BA4189">
        <w:rPr>
          <w:rStyle w:val="Strong"/>
          <w:rFonts w:asciiTheme="minorHAnsi" w:hAnsiTheme="minorHAnsi" w:cstheme="minorHAnsi"/>
          <w:sz w:val="22"/>
          <w:szCs w:val="22"/>
        </w:rPr>
        <w:t>RxJS</w:t>
      </w:r>
      <w:proofErr w:type="spellEnd"/>
      <w:r w:rsidRPr="00BA4189">
        <w:rPr>
          <w:rFonts w:asciiTheme="minorHAnsi" w:hAnsiTheme="minorHAnsi" w:cstheme="minorHAnsi"/>
          <w:sz w:val="22"/>
          <w:szCs w:val="22"/>
        </w:rPr>
        <w:t xml:space="preserve">, </w:t>
      </w:r>
      <w:r w:rsidRPr="00BA4189">
        <w:rPr>
          <w:rStyle w:val="Strong"/>
          <w:rFonts w:asciiTheme="minorHAnsi" w:hAnsiTheme="minorHAnsi" w:cstheme="minorHAnsi"/>
          <w:sz w:val="22"/>
          <w:szCs w:val="22"/>
        </w:rPr>
        <w:t>Angular CLI</w:t>
      </w:r>
      <w:r w:rsidRPr="00BA4189">
        <w:rPr>
          <w:rFonts w:asciiTheme="minorHAnsi" w:hAnsiTheme="minorHAnsi" w:cstheme="minorHAnsi"/>
          <w:sz w:val="22"/>
          <w:szCs w:val="22"/>
        </w:rPr>
        <w:t xml:space="preserve">, </w:t>
      </w:r>
      <w:r w:rsidRPr="00BA4189">
        <w:rPr>
          <w:rStyle w:val="Strong"/>
          <w:rFonts w:asciiTheme="minorHAnsi" w:hAnsiTheme="minorHAnsi" w:cstheme="minorHAnsi"/>
          <w:sz w:val="22"/>
          <w:szCs w:val="22"/>
        </w:rPr>
        <w:t>Forms (Reactive &amp; Template-driven)</w:t>
      </w:r>
      <w:r w:rsidRPr="00BA4189">
        <w:rPr>
          <w:rFonts w:asciiTheme="minorHAnsi" w:hAnsiTheme="minorHAnsi" w:cstheme="minorHAnsi"/>
          <w:sz w:val="22"/>
          <w:szCs w:val="22"/>
        </w:rPr>
        <w:t xml:space="preserve">, </w:t>
      </w:r>
      <w:r w:rsidRPr="00BA4189">
        <w:rPr>
          <w:rStyle w:val="Strong"/>
          <w:rFonts w:asciiTheme="minorHAnsi" w:hAnsiTheme="minorHAnsi" w:cstheme="minorHAnsi"/>
          <w:sz w:val="22"/>
          <w:szCs w:val="22"/>
        </w:rPr>
        <w:t>Routing</w:t>
      </w:r>
      <w:r w:rsidRPr="00BA4189">
        <w:rPr>
          <w:rFonts w:asciiTheme="minorHAnsi" w:hAnsiTheme="minorHAnsi" w:cstheme="minorHAnsi"/>
          <w:sz w:val="22"/>
          <w:szCs w:val="22"/>
        </w:rPr>
        <w:t xml:space="preserve">, and </w:t>
      </w:r>
      <w:r w:rsidRPr="00BA4189">
        <w:rPr>
          <w:rStyle w:val="Strong"/>
          <w:rFonts w:asciiTheme="minorHAnsi" w:hAnsiTheme="minorHAnsi" w:cstheme="minorHAnsi"/>
          <w:sz w:val="22"/>
          <w:szCs w:val="22"/>
        </w:rPr>
        <w:t>Modular Architecture</w:t>
      </w:r>
      <w:r>
        <w:rPr>
          <w:rFonts w:asciiTheme="minorHAnsi" w:hAnsiTheme="minorHAnsi" w:cstheme="minorHAnsi"/>
          <w:sz w:val="22"/>
          <w:szCs w:val="22"/>
        </w:rPr>
        <w:t xml:space="preserve"> </w:t>
      </w:r>
      <w:r w:rsidRPr="00BA4189">
        <w:rPr>
          <w:rFonts w:asciiTheme="minorHAnsi" w:hAnsiTheme="minorHAnsi" w:cstheme="minorHAnsi"/>
          <w:sz w:val="22"/>
          <w:szCs w:val="22"/>
        </w:rPr>
        <w:t>capabilities introduced in the latest versions.</w:t>
      </w:r>
    </w:p>
    <w:p w14:paraId="08EEADEC" w14:textId="080F2164" w:rsidR="00BA4189" w:rsidRPr="00BA4189" w:rsidRDefault="00BA4189" w:rsidP="00FD045B">
      <w:pPr>
        <w:pStyle w:val="ListParagraph"/>
        <w:numPr>
          <w:ilvl w:val="0"/>
          <w:numId w:val="6"/>
        </w:numPr>
        <w:rPr>
          <w:rFonts w:asciiTheme="minorHAnsi" w:hAnsiTheme="minorHAnsi" w:cstheme="minorHAnsi"/>
          <w:sz w:val="22"/>
          <w:szCs w:val="22"/>
        </w:rPr>
      </w:pPr>
      <w:r w:rsidRPr="00BA4189">
        <w:rPr>
          <w:rFonts w:asciiTheme="minorHAnsi" w:hAnsiTheme="minorHAnsi" w:cstheme="minorHAnsi"/>
          <w:sz w:val="22"/>
          <w:szCs w:val="22"/>
        </w:rPr>
        <w:t xml:space="preserve">Skilled in optimizing Angular applications for performance using best practices like lazy loading, </w:t>
      </w:r>
      <w:proofErr w:type="spellStart"/>
      <w:r w:rsidRPr="00BA4189">
        <w:rPr>
          <w:rFonts w:asciiTheme="minorHAnsi" w:hAnsiTheme="minorHAnsi" w:cstheme="minorHAnsi"/>
          <w:sz w:val="22"/>
          <w:szCs w:val="22"/>
        </w:rPr>
        <w:t>OnPush</w:t>
      </w:r>
      <w:proofErr w:type="spellEnd"/>
      <w:r w:rsidRPr="00BA4189">
        <w:rPr>
          <w:rFonts w:asciiTheme="minorHAnsi" w:hAnsiTheme="minorHAnsi" w:cstheme="minorHAnsi"/>
          <w:sz w:val="22"/>
          <w:szCs w:val="22"/>
        </w:rPr>
        <w:t xml:space="preserve"> change detection, and efficient state management techniques</w:t>
      </w:r>
      <w:r w:rsidRPr="00BA4189">
        <w:rPr>
          <w:sz w:val="22"/>
          <w:szCs w:val="22"/>
        </w:rPr>
        <w:t>.</w:t>
      </w:r>
    </w:p>
    <w:p w14:paraId="4D808E07" w14:textId="1336D49D" w:rsidR="00825BDA" w:rsidRPr="005C55C8" w:rsidRDefault="00825BDA" w:rsidP="00825BDA">
      <w:pPr>
        <w:pStyle w:val="ListParagraph"/>
        <w:numPr>
          <w:ilvl w:val="0"/>
          <w:numId w:val="6"/>
        </w:numPr>
        <w:spacing w:before="240"/>
        <w:jc w:val="both"/>
        <w:rPr>
          <w:rFonts w:asciiTheme="minorHAnsi" w:eastAsia="Calibri" w:hAnsiTheme="minorHAnsi" w:cstheme="minorHAnsi"/>
          <w:b/>
          <w:bCs/>
          <w:sz w:val="22"/>
          <w:szCs w:val="22"/>
          <w:u w:val="single"/>
        </w:rPr>
      </w:pPr>
      <w:r w:rsidRPr="00CD596D">
        <w:rPr>
          <w:rFonts w:asciiTheme="minorHAnsi" w:hAnsiTheme="minorHAnsi" w:cstheme="minorHAnsi"/>
          <w:sz w:val="22"/>
          <w:szCs w:val="22"/>
        </w:rPr>
        <w:t>Collaborative team player with strong communication skills and a commitment to drive continuous improvement and project success.</w:t>
      </w:r>
    </w:p>
    <w:p w14:paraId="38A40890" w14:textId="450FDACB" w:rsidR="005C55C8" w:rsidRPr="005C55C8" w:rsidRDefault="005C55C8" w:rsidP="00825BDA">
      <w:pPr>
        <w:pStyle w:val="ListParagraph"/>
        <w:numPr>
          <w:ilvl w:val="0"/>
          <w:numId w:val="6"/>
        </w:numPr>
        <w:spacing w:before="240"/>
        <w:jc w:val="both"/>
        <w:rPr>
          <w:rFonts w:asciiTheme="minorHAnsi" w:eastAsia="Calibri" w:hAnsiTheme="minorHAnsi" w:cstheme="minorHAnsi"/>
          <w:b/>
          <w:bCs/>
          <w:sz w:val="22"/>
          <w:szCs w:val="22"/>
          <w:u w:val="single"/>
        </w:rPr>
      </w:pPr>
      <w:r w:rsidRPr="005C55C8">
        <w:rPr>
          <w:rFonts w:asciiTheme="minorHAnsi" w:hAnsiTheme="minorHAnsi" w:cstheme="minorHAnsi"/>
          <w:sz w:val="22"/>
          <w:szCs w:val="22"/>
        </w:rPr>
        <w:t>Known for strong analytical thinking, attention to detail, and a continuous learning mindset to stay updated with evolving tech stacks and frameworks.</w:t>
      </w:r>
    </w:p>
    <w:p w14:paraId="387951B3" w14:textId="6C53F656" w:rsidR="005C55C8" w:rsidRPr="001A1144" w:rsidRDefault="005C55C8" w:rsidP="00FD045B">
      <w:pPr>
        <w:pStyle w:val="ListParagraph"/>
        <w:numPr>
          <w:ilvl w:val="0"/>
          <w:numId w:val="6"/>
        </w:numPr>
        <w:spacing w:before="240"/>
        <w:jc w:val="both"/>
        <w:rPr>
          <w:rFonts w:asciiTheme="minorHAnsi" w:eastAsia="Calibri" w:hAnsiTheme="minorHAnsi" w:cstheme="minorHAnsi"/>
          <w:b/>
          <w:bCs/>
          <w:sz w:val="22"/>
          <w:szCs w:val="22"/>
          <w:u w:val="single"/>
        </w:rPr>
      </w:pPr>
      <w:r w:rsidRPr="005C55C8">
        <w:rPr>
          <w:rFonts w:asciiTheme="minorHAnsi" w:hAnsiTheme="minorHAnsi" w:cstheme="minorHAnsi"/>
          <w:sz w:val="22"/>
          <w:szCs w:val="22"/>
        </w:rPr>
        <w:t xml:space="preserve">Skilled in developing cross-platform mobile applications with </w:t>
      </w:r>
      <w:r w:rsidRPr="005C55C8">
        <w:rPr>
          <w:rStyle w:val="Strong"/>
          <w:rFonts w:asciiTheme="minorHAnsi" w:hAnsiTheme="minorHAnsi" w:cstheme="minorHAnsi"/>
          <w:sz w:val="22"/>
          <w:szCs w:val="22"/>
        </w:rPr>
        <w:t>React Native</w:t>
      </w:r>
      <w:r w:rsidRPr="005C55C8">
        <w:rPr>
          <w:rFonts w:asciiTheme="minorHAnsi" w:hAnsiTheme="minorHAnsi" w:cstheme="minorHAnsi"/>
          <w:sz w:val="22"/>
          <w:szCs w:val="22"/>
        </w:rPr>
        <w:t xml:space="preserve">, ensuring consistent user experiences on both Android and </w:t>
      </w:r>
      <w:proofErr w:type="spellStart"/>
      <w:r w:rsidRPr="005C55C8">
        <w:rPr>
          <w:rFonts w:asciiTheme="minorHAnsi" w:hAnsiTheme="minorHAnsi" w:cstheme="minorHAnsi"/>
          <w:sz w:val="22"/>
          <w:szCs w:val="22"/>
        </w:rPr>
        <w:t>iOS</w:t>
      </w:r>
      <w:proofErr w:type="spellEnd"/>
      <w:r w:rsidRPr="005C55C8">
        <w:rPr>
          <w:rFonts w:asciiTheme="minorHAnsi" w:hAnsiTheme="minorHAnsi" w:cstheme="minorHAnsi"/>
          <w:sz w:val="22"/>
          <w:szCs w:val="22"/>
        </w:rPr>
        <w:t xml:space="preserve"> platforms.</w:t>
      </w:r>
    </w:p>
    <w:p w14:paraId="0BDAEF85" w14:textId="77777777" w:rsidR="001A1144" w:rsidRPr="001A1144" w:rsidRDefault="001A1144" w:rsidP="001A1144">
      <w:pPr>
        <w:spacing w:before="240"/>
        <w:jc w:val="both"/>
        <w:rPr>
          <w:rFonts w:asciiTheme="minorHAnsi" w:eastAsia="Calibri" w:hAnsiTheme="minorHAnsi" w:cstheme="minorHAnsi"/>
          <w:b/>
          <w:bCs/>
          <w:sz w:val="22"/>
          <w:szCs w:val="22"/>
          <w:u w:val="single"/>
        </w:rPr>
      </w:pPr>
    </w:p>
    <w:p w14:paraId="6D929EAD" w14:textId="77777777" w:rsidR="00620DC8" w:rsidRPr="00CD596D" w:rsidRDefault="00620DC8">
      <w:pPr>
        <w:spacing w:before="20" w:after="20"/>
        <w:jc w:val="both"/>
        <w:rPr>
          <w:rFonts w:asciiTheme="minorHAnsi" w:hAnsiTheme="minorHAnsi" w:cstheme="minorHAnsi"/>
          <w:sz w:val="22"/>
          <w:szCs w:val="22"/>
        </w:rPr>
      </w:pPr>
    </w:p>
    <w:p w14:paraId="46762C53" w14:textId="4FF34BF0" w:rsidR="00FD045B" w:rsidRPr="00CD596D" w:rsidRDefault="009A4F37">
      <w:pPr>
        <w:spacing w:before="20" w:after="20"/>
        <w:jc w:val="both"/>
        <w:rPr>
          <w:rFonts w:asciiTheme="minorHAnsi" w:eastAsia="Calibri" w:hAnsiTheme="minorHAnsi" w:cstheme="minorHAnsi"/>
          <w:b/>
          <w:bCs/>
          <w:sz w:val="22"/>
          <w:szCs w:val="22"/>
          <w:u w:val="single"/>
        </w:rPr>
      </w:pPr>
      <w:r w:rsidRPr="00CD596D">
        <w:rPr>
          <w:rFonts w:asciiTheme="minorHAnsi" w:eastAsia="Calibri" w:hAnsiTheme="minorHAnsi" w:cstheme="minorHAnsi"/>
          <w:b/>
          <w:bCs/>
          <w:sz w:val="22"/>
          <w:szCs w:val="22"/>
          <w:u w:val="single"/>
        </w:rPr>
        <w:lastRenderedPageBreak/>
        <w:t>Technical Exposure</w:t>
      </w:r>
      <w:r w:rsidR="00FD045B" w:rsidRPr="00CD596D">
        <w:rPr>
          <w:rFonts w:asciiTheme="minorHAnsi" w:eastAsia="Calibri" w:hAnsiTheme="minorHAnsi" w:cstheme="minorHAnsi"/>
          <w:b/>
          <w:bCs/>
          <w:sz w:val="22"/>
          <w:szCs w:val="22"/>
          <w:u w:val="single"/>
        </w:rPr>
        <w:t xml:space="preserve">: </w:t>
      </w:r>
    </w:p>
    <w:p w14:paraId="1C3DCABC" w14:textId="77777777" w:rsidR="002A0140" w:rsidRPr="00CD596D" w:rsidRDefault="002A0140">
      <w:pPr>
        <w:spacing w:before="20" w:after="20"/>
        <w:jc w:val="both"/>
        <w:rPr>
          <w:rFonts w:asciiTheme="minorHAnsi" w:eastAsia="Calibri" w:hAnsiTheme="minorHAnsi" w:cstheme="minorHAnsi"/>
          <w:b/>
          <w:bCs/>
          <w:sz w:val="22"/>
          <w:szCs w:val="22"/>
          <w:u w:val="single"/>
        </w:rPr>
      </w:pPr>
    </w:p>
    <w:p w14:paraId="448EEE31" w14:textId="77777777" w:rsidR="002A0140" w:rsidRPr="00CD596D" w:rsidRDefault="002A0140" w:rsidP="002A0140">
      <w:pPr>
        <w:spacing w:before="20" w:after="20"/>
        <w:ind w:firstLine="720"/>
        <w:jc w:val="both"/>
        <w:rPr>
          <w:rFonts w:asciiTheme="minorHAnsi" w:eastAsia="Calibri" w:hAnsiTheme="minorHAnsi" w:cstheme="minorHAnsi"/>
          <w:b/>
          <w:bCs/>
          <w:sz w:val="22"/>
          <w:szCs w:val="22"/>
        </w:rPr>
      </w:pPr>
      <w:r w:rsidRPr="00CD596D">
        <w:rPr>
          <w:rFonts w:asciiTheme="minorHAnsi" w:eastAsia="Calibri" w:hAnsiTheme="minorHAnsi" w:cstheme="minorHAnsi"/>
          <w:b/>
          <w:bCs/>
          <w:sz w:val="22"/>
          <w:szCs w:val="22"/>
        </w:rPr>
        <w:t xml:space="preserve">Primary Skills: </w:t>
      </w:r>
    </w:p>
    <w:p w14:paraId="3A54A2D8" w14:textId="77777777" w:rsidR="002A0140" w:rsidRPr="00CD596D" w:rsidRDefault="002A0140" w:rsidP="002A0140">
      <w:pPr>
        <w:pStyle w:val="ListParagraph"/>
        <w:numPr>
          <w:ilvl w:val="0"/>
          <w:numId w:val="7"/>
        </w:numPr>
        <w:spacing w:before="20" w:after="20"/>
        <w:jc w:val="both"/>
        <w:rPr>
          <w:rFonts w:asciiTheme="minorHAnsi" w:hAnsiTheme="minorHAnsi" w:cstheme="minorHAnsi"/>
          <w:sz w:val="22"/>
          <w:szCs w:val="22"/>
        </w:rPr>
      </w:pPr>
      <w:r w:rsidRPr="00CD596D">
        <w:rPr>
          <w:rFonts w:asciiTheme="minorHAnsi" w:hAnsiTheme="minorHAnsi" w:cstheme="minorHAnsi"/>
          <w:sz w:val="22"/>
          <w:szCs w:val="22"/>
        </w:rPr>
        <w:t xml:space="preserve">HTML </w:t>
      </w:r>
    </w:p>
    <w:p w14:paraId="5BF81887" w14:textId="77777777" w:rsidR="002A0140" w:rsidRPr="00CD596D" w:rsidRDefault="002A0140" w:rsidP="002A0140">
      <w:pPr>
        <w:pStyle w:val="ListParagraph"/>
        <w:numPr>
          <w:ilvl w:val="0"/>
          <w:numId w:val="7"/>
        </w:numPr>
        <w:spacing w:before="20" w:after="20"/>
        <w:jc w:val="both"/>
        <w:rPr>
          <w:rFonts w:asciiTheme="minorHAnsi" w:hAnsiTheme="minorHAnsi" w:cstheme="minorHAnsi"/>
          <w:sz w:val="22"/>
          <w:szCs w:val="22"/>
        </w:rPr>
      </w:pPr>
      <w:r w:rsidRPr="00CD596D">
        <w:rPr>
          <w:rFonts w:asciiTheme="minorHAnsi" w:hAnsiTheme="minorHAnsi" w:cstheme="minorHAnsi"/>
          <w:sz w:val="22"/>
          <w:szCs w:val="22"/>
        </w:rPr>
        <w:t xml:space="preserve">JavaScript </w:t>
      </w:r>
    </w:p>
    <w:p w14:paraId="57D1C7A3" w14:textId="77777777" w:rsidR="002A0140" w:rsidRPr="00CD596D" w:rsidRDefault="002A0140" w:rsidP="002A0140">
      <w:pPr>
        <w:pStyle w:val="ListParagraph"/>
        <w:numPr>
          <w:ilvl w:val="0"/>
          <w:numId w:val="7"/>
        </w:numPr>
        <w:spacing w:before="20" w:after="20"/>
        <w:jc w:val="both"/>
        <w:rPr>
          <w:rFonts w:asciiTheme="minorHAnsi" w:hAnsiTheme="minorHAnsi" w:cstheme="minorHAnsi"/>
          <w:sz w:val="22"/>
          <w:szCs w:val="22"/>
        </w:rPr>
      </w:pPr>
      <w:r w:rsidRPr="00CD596D">
        <w:rPr>
          <w:rFonts w:asciiTheme="minorHAnsi" w:hAnsiTheme="minorHAnsi" w:cstheme="minorHAnsi"/>
          <w:sz w:val="22"/>
          <w:szCs w:val="22"/>
        </w:rPr>
        <w:t xml:space="preserve">CSS </w:t>
      </w:r>
    </w:p>
    <w:p w14:paraId="25E494D4" w14:textId="54093DF7" w:rsidR="002A0140" w:rsidRPr="00CD596D" w:rsidRDefault="002A0140" w:rsidP="002A0140">
      <w:pPr>
        <w:pStyle w:val="ListParagraph"/>
        <w:numPr>
          <w:ilvl w:val="0"/>
          <w:numId w:val="7"/>
        </w:numPr>
        <w:spacing w:before="20" w:after="20"/>
        <w:jc w:val="both"/>
        <w:rPr>
          <w:rFonts w:asciiTheme="minorHAnsi" w:hAnsiTheme="minorHAnsi" w:cstheme="minorHAnsi"/>
          <w:sz w:val="22"/>
          <w:szCs w:val="22"/>
        </w:rPr>
      </w:pPr>
      <w:r w:rsidRPr="00CD596D">
        <w:rPr>
          <w:rFonts w:asciiTheme="minorHAnsi" w:hAnsiTheme="minorHAnsi" w:cstheme="minorHAnsi"/>
          <w:sz w:val="22"/>
          <w:szCs w:val="22"/>
        </w:rPr>
        <w:t xml:space="preserve">Angular </w:t>
      </w:r>
      <w:r w:rsidR="001A1144">
        <w:rPr>
          <w:rFonts w:asciiTheme="minorHAnsi" w:hAnsiTheme="minorHAnsi" w:cstheme="minorHAnsi"/>
          <w:sz w:val="22"/>
          <w:szCs w:val="22"/>
        </w:rPr>
        <w:t>(17 currently using)</w:t>
      </w:r>
    </w:p>
    <w:p w14:paraId="4D2E4FF9" w14:textId="77777777" w:rsidR="002A0140" w:rsidRPr="00CD596D" w:rsidRDefault="002A0140" w:rsidP="002A0140">
      <w:pPr>
        <w:pStyle w:val="ListParagraph"/>
        <w:numPr>
          <w:ilvl w:val="0"/>
          <w:numId w:val="7"/>
        </w:numPr>
        <w:spacing w:before="20" w:after="20"/>
        <w:jc w:val="both"/>
        <w:rPr>
          <w:rFonts w:asciiTheme="minorHAnsi" w:hAnsiTheme="minorHAnsi" w:cstheme="minorHAnsi"/>
          <w:sz w:val="22"/>
          <w:szCs w:val="22"/>
        </w:rPr>
      </w:pPr>
      <w:r w:rsidRPr="00CD596D">
        <w:rPr>
          <w:rFonts w:asciiTheme="minorHAnsi" w:hAnsiTheme="minorHAnsi" w:cstheme="minorHAnsi"/>
          <w:sz w:val="22"/>
          <w:szCs w:val="22"/>
        </w:rPr>
        <w:t xml:space="preserve">ReactJS </w:t>
      </w:r>
    </w:p>
    <w:p w14:paraId="04BEDDD3" w14:textId="1A22F7EB" w:rsidR="002A0140" w:rsidRPr="00CD596D" w:rsidRDefault="002A0140" w:rsidP="002A0140">
      <w:pPr>
        <w:pStyle w:val="ListParagraph"/>
        <w:numPr>
          <w:ilvl w:val="0"/>
          <w:numId w:val="7"/>
        </w:numPr>
        <w:spacing w:before="20" w:after="20"/>
        <w:jc w:val="both"/>
        <w:rPr>
          <w:rFonts w:asciiTheme="minorHAnsi" w:hAnsiTheme="minorHAnsi" w:cstheme="minorHAnsi"/>
          <w:sz w:val="22"/>
          <w:szCs w:val="22"/>
        </w:rPr>
      </w:pPr>
      <w:r w:rsidRPr="00CD596D">
        <w:rPr>
          <w:rFonts w:asciiTheme="minorHAnsi" w:hAnsiTheme="minorHAnsi" w:cstheme="minorHAnsi"/>
          <w:sz w:val="22"/>
          <w:szCs w:val="22"/>
        </w:rPr>
        <w:t>Redux</w:t>
      </w:r>
      <w:r w:rsidR="00010B72">
        <w:rPr>
          <w:rFonts w:asciiTheme="minorHAnsi" w:hAnsiTheme="minorHAnsi" w:cstheme="minorHAnsi"/>
          <w:sz w:val="22"/>
          <w:szCs w:val="22"/>
        </w:rPr>
        <w:t xml:space="preserve"> toolkit</w:t>
      </w:r>
    </w:p>
    <w:p w14:paraId="29509D61" w14:textId="77777777" w:rsidR="002A0140" w:rsidRPr="00CD596D" w:rsidRDefault="002A0140" w:rsidP="002A0140">
      <w:pPr>
        <w:pStyle w:val="ListParagraph"/>
        <w:numPr>
          <w:ilvl w:val="0"/>
          <w:numId w:val="7"/>
        </w:numPr>
        <w:spacing w:before="20" w:after="20"/>
        <w:jc w:val="both"/>
        <w:rPr>
          <w:rFonts w:asciiTheme="minorHAnsi" w:hAnsiTheme="minorHAnsi" w:cstheme="minorHAnsi"/>
          <w:sz w:val="22"/>
          <w:szCs w:val="22"/>
        </w:rPr>
      </w:pPr>
      <w:r w:rsidRPr="00CD596D">
        <w:rPr>
          <w:rFonts w:asciiTheme="minorHAnsi" w:hAnsiTheme="minorHAnsi" w:cstheme="minorHAnsi"/>
          <w:sz w:val="22"/>
          <w:szCs w:val="22"/>
        </w:rPr>
        <w:t>React Hook forms</w:t>
      </w:r>
    </w:p>
    <w:p w14:paraId="14B24EC9" w14:textId="77777777" w:rsidR="002A0140" w:rsidRPr="00CD596D" w:rsidRDefault="002A0140" w:rsidP="002A0140">
      <w:pPr>
        <w:pStyle w:val="ListParagraph"/>
        <w:numPr>
          <w:ilvl w:val="0"/>
          <w:numId w:val="7"/>
        </w:numPr>
        <w:spacing w:before="20" w:after="20"/>
        <w:jc w:val="both"/>
        <w:rPr>
          <w:rFonts w:asciiTheme="minorHAnsi" w:eastAsia="Calibri" w:hAnsiTheme="minorHAnsi" w:cstheme="minorHAnsi"/>
          <w:b/>
          <w:bCs/>
          <w:sz w:val="22"/>
          <w:szCs w:val="22"/>
        </w:rPr>
      </w:pPr>
      <w:r w:rsidRPr="00CD596D">
        <w:rPr>
          <w:rFonts w:asciiTheme="minorHAnsi" w:hAnsiTheme="minorHAnsi" w:cstheme="minorHAnsi"/>
          <w:sz w:val="22"/>
          <w:szCs w:val="22"/>
        </w:rPr>
        <w:t>React Native</w:t>
      </w:r>
    </w:p>
    <w:p w14:paraId="6835B532" w14:textId="46FCE635" w:rsidR="002A0140" w:rsidRPr="001A1144" w:rsidRDefault="00FC5923" w:rsidP="002A0140">
      <w:pPr>
        <w:pStyle w:val="ListParagraph"/>
        <w:numPr>
          <w:ilvl w:val="0"/>
          <w:numId w:val="7"/>
        </w:numPr>
        <w:spacing w:before="20" w:after="20"/>
        <w:jc w:val="both"/>
        <w:rPr>
          <w:rFonts w:asciiTheme="minorHAnsi" w:eastAsia="Calibri" w:hAnsiTheme="minorHAnsi" w:cstheme="minorHAnsi"/>
          <w:b/>
          <w:bCs/>
          <w:sz w:val="22"/>
          <w:szCs w:val="22"/>
        </w:rPr>
      </w:pPr>
      <w:r w:rsidRPr="00CD596D">
        <w:rPr>
          <w:rFonts w:asciiTheme="minorHAnsi" w:hAnsiTheme="minorHAnsi" w:cstheme="minorHAnsi"/>
          <w:sz w:val="22"/>
          <w:szCs w:val="22"/>
        </w:rPr>
        <w:t>Bootstrap</w:t>
      </w:r>
    </w:p>
    <w:p w14:paraId="019B036E" w14:textId="5E605569" w:rsidR="001A1144" w:rsidRPr="00CD596D" w:rsidRDefault="001A1144" w:rsidP="002A0140">
      <w:pPr>
        <w:pStyle w:val="ListParagraph"/>
        <w:numPr>
          <w:ilvl w:val="0"/>
          <w:numId w:val="7"/>
        </w:numPr>
        <w:spacing w:before="20" w:after="20"/>
        <w:jc w:val="both"/>
        <w:rPr>
          <w:rFonts w:asciiTheme="minorHAnsi" w:eastAsia="Calibri" w:hAnsiTheme="minorHAnsi" w:cstheme="minorHAnsi"/>
          <w:b/>
          <w:bCs/>
          <w:sz w:val="22"/>
          <w:szCs w:val="22"/>
        </w:rPr>
      </w:pPr>
      <w:proofErr w:type="spellStart"/>
      <w:r>
        <w:rPr>
          <w:rFonts w:asciiTheme="minorHAnsi" w:hAnsiTheme="minorHAnsi" w:cstheme="minorHAnsi"/>
          <w:sz w:val="22"/>
          <w:szCs w:val="22"/>
        </w:rPr>
        <w:t>RxJS</w:t>
      </w:r>
      <w:proofErr w:type="spellEnd"/>
    </w:p>
    <w:p w14:paraId="526AA1A4" w14:textId="77777777" w:rsidR="002A0140" w:rsidRPr="00CD596D" w:rsidRDefault="002A0140" w:rsidP="002A0140">
      <w:pPr>
        <w:spacing w:before="20" w:after="20"/>
        <w:ind w:left="1080"/>
        <w:jc w:val="both"/>
        <w:rPr>
          <w:rFonts w:asciiTheme="minorHAnsi" w:eastAsia="Calibri" w:hAnsiTheme="minorHAnsi" w:cstheme="minorHAnsi"/>
          <w:b/>
          <w:bCs/>
          <w:sz w:val="22"/>
          <w:szCs w:val="22"/>
        </w:rPr>
      </w:pPr>
    </w:p>
    <w:p w14:paraId="17851F82" w14:textId="77777777" w:rsidR="002A0140" w:rsidRPr="00CD596D" w:rsidRDefault="002A0140" w:rsidP="002A0140">
      <w:pPr>
        <w:spacing w:before="20" w:after="20"/>
        <w:jc w:val="both"/>
        <w:rPr>
          <w:rFonts w:asciiTheme="minorHAnsi" w:eastAsia="Calibri" w:hAnsiTheme="minorHAnsi" w:cstheme="minorHAnsi"/>
          <w:b/>
          <w:bCs/>
          <w:sz w:val="22"/>
          <w:szCs w:val="22"/>
        </w:rPr>
      </w:pPr>
      <w:r w:rsidRPr="00CD596D">
        <w:rPr>
          <w:rFonts w:asciiTheme="minorHAnsi" w:eastAsia="Calibri" w:hAnsiTheme="minorHAnsi" w:cstheme="minorHAnsi"/>
          <w:b/>
          <w:bCs/>
          <w:sz w:val="22"/>
          <w:szCs w:val="22"/>
        </w:rPr>
        <w:t xml:space="preserve">             Secondary Skills:</w:t>
      </w:r>
    </w:p>
    <w:p w14:paraId="69167153" w14:textId="77777777" w:rsidR="002A0140" w:rsidRPr="00CD596D" w:rsidRDefault="002A0140" w:rsidP="002A0140">
      <w:pPr>
        <w:pStyle w:val="ListParagraph"/>
        <w:numPr>
          <w:ilvl w:val="0"/>
          <w:numId w:val="9"/>
        </w:numPr>
        <w:spacing w:before="20" w:after="20"/>
        <w:jc w:val="both"/>
        <w:rPr>
          <w:rFonts w:asciiTheme="minorHAnsi" w:eastAsia="Calibri" w:hAnsiTheme="minorHAnsi" w:cstheme="minorHAnsi"/>
          <w:b/>
          <w:bCs/>
          <w:sz w:val="22"/>
          <w:szCs w:val="22"/>
        </w:rPr>
      </w:pPr>
      <w:r w:rsidRPr="00CD596D">
        <w:rPr>
          <w:rFonts w:asciiTheme="minorHAnsi" w:hAnsiTheme="minorHAnsi" w:cstheme="minorHAnsi"/>
          <w:sz w:val="22"/>
          <w:szCs w:val="22"/>
        </w:rPr>
        <w:t>Java</w:t>
      </w:r>
    </w:p>
    <w:p w14:paraId="1D0678B6" w14:textId="77777777" w:rsidR="002A0140" w:rsidRPr="00CD596D" w:rsidRDefault="002A0140" w:rsidP="002A0140">
      <w:pPr>
        <w:pStyle w:val="ListParagraph"/>
        <w:numPr>
          <w:ilvl w:val="0"/>
          <w:numId w:val="9"/>
        </w:numPr>
        <w:spacing w:before="20" w:after="20"/>
        <w:jc w:val="both"/>
        <w:rPr>
          <w:rFonts w:asciiTheme="minorHAnsi" w:eastAsia="Calibri" w:hAnsiTheme="minorHAnsi" w:cstheme="minorHAnsi"/>
          <w:b/>
          <w:bCs/>
          <w:sz w:val="22"/>
          <w:szCs w:val="22"/>
        </w:rPr>
      </w:pPr>
      <w:r w:rsidRPr="00CD596D">
        <w:rPr>
          <w:rFonts w:asciiTheme="minorHAnsi" w:hAnsiTheme="minorHAnsi" w:cstheme="minorHAnsi"/>
          <w:sz w:val="22"/>
          <w:szCs w:val="22"/>
        </w:rPr>
        <w:t>Spring Boot</w:t>
      </w:r>
    </w:p>
    <w:p w14:paraId="411DDF0A" w14:textId="72DD9BFB" w:rsidR="00CD596D" w:rsidRPr="00DF1F5A" w:rsidRDefault="002A0140" w:rsidP="008C4198">
      <w:pPr>
        <w:pStyle w:val="ListParagraph"/>
        <w:numPr>
          <w:ilvl w:val="0"/>
          <w:numId w:val="9"/>
        </w:numPr>
        <w:spacing w:before="20" w:after="20"/>
        <w:jc w:val="both"/>
        <w:rPr>
          <w:rFonts w:asciiTheme="minorHAnsi" w:eastAsia="Calibri" w:hAnsiTheme="minorHAnsi" w:cstheme="minorHAnsi"/>
          <w:b/>
          <w:bCs/>
          <w:sz w:val="22"/>
          <w:szCs w:val="22"/>
        </w:rPr>
      </w:pPr>
      <w:r w:rsidRPr="00CD596D">
        <w:rPr>
          <w:rFonts w:asciiTheme="minorHAnsi" w:hAnsiTheme="minorHAnsi" w:cstheme="minorHAnsi"/>
          <w:sz w:val="22"/>
          <w:szCs w:val="22"/>
        </w:rPr>
        <w:t>SQL</w:t>
      </w:r>
    </w:p>
    <w:p w14:paraId="20297930" w14:textId="451A70F4" w:rsidR="00DF1F5A" w:rsidRPr="001A1144" w:rsidRDefault="00DF1F5A" w:rsidP="008C4198">
      <w:pPr>
        <w:pStyle w:val="ListParagraph"/>
        <w:numPr>
          <w:ilvl w:val="0"/>
          <w:numId w:val="9"/>
        </w:numPr>
        <w:spacing w:before="20" w:after="20"/>
        <w:jc w:val="both"/>
        <w:rPr>
          <w:rFonts w:asciiTheme="minorHAnsi" w:eastAsia="Calibri" w:hAnsiTheme="minorHAnsi" w:cstheme="minorHAnsi"/>
          <w:b/>
          <w:bCs/>
          <w:sz w:val="22"/>
          <w:szCs w:val="22"/>
        </w:rPr>
      </w:pPr>
      <w:r>
        <w:rPr>
          <w:rFonts w:asciiTheme="minorHAnsi" w:hAnsiTheme="minorHAnsi" w:cstheme="minorHAnsi"/>
          <w:sz w:val="22"/>
          <w:szCs w:val="22"/>
        </w:rPr>
        <w:t>AWS</w:t>
      </w:r>
    </w:p>
    <w:p w14:paraId="764B555B" w14:textId="77777777" w:rsidR="001A1144" w:rsidRPr="001A1144" w:rsidRDefault="001A1144" w:rsidP="001A1144">
      <w:pPr>
        <w:spacing w:before="20" w:after="20"/>
        <w:ind w:left="1080"/>
        <w:jc w:val="both"/>
        <w:rPr>
          <w:rFonts w:asciiTheme="minorHAnsi" w:eastAsia="Calibri" w:hAnsiTheme="minorHAnsi" w:cstheme="minorHAnsi"/>
          <w:b/>
          <w:bCs/>
          <w:sz w:val="22"/>
          <w:szCs w:val="22"/>
        </w:rPr>
      </w:pPr>
    </w:p>
    <w:p w14:paraId="732029B9" w14:textId="32026191" w:rsidR="00620DC8" w:rsidRPr="00CD596D" w:rsidRDefault="00CD596D">
      <w:pPr>
        <w:spacing w:before="20" w:after="20"/>
        <w:jc w:val="both"/>
        <w:rPr>
          <w:rFonts w:asciiTheme="minorHAnsi" w:hAnsiTheme="minorHAnsi" w:cstheme="minorHAnsi"/>
          <w:sz w:val="22"/>
          <w:szCs w:val="22"/>
        </w:rPr>
      </w:pPr>
      <w:r w:rsidRPr="00CD596D">
        <w:rPr>
          <w:rFonts w:asciiTheme="minorHAnsi" w:hAnsiTheme="minorHAnsi" w:cstheme="minorHAnsi"/>
          <w:b/>
          <w:bCs/>
          <w:sz w:val="22"/>
          <w:szCs w:val="22"/>
          <w:u w:val="single"/>
        </w:rPr>
        <w:t>EXPERIENCE</w:t>
      </w:r>
      <w:r w:rsidRPr="00CD596D">
        <w:rPr>
          <w:rFonts w:asciiTheme="minorHAnsi" w:hAnsiTheme="minorHAnsi" w:cstheme="minorHAnsi"/>
          <w:sz w:val="22"/>
          <w:szCs w:val="22"/>
        </w:rPr>
        <w:t>:</w:t>
      </w:r>
    </w:p>
    <w:p w14:paraId="37DD1F5D" w14:textId="70DA26A0" w:rsidR="001A1144" w:rsidRPr="00CD596D" w:rsidRDefault="001A1144" w:rsidP="001A1144">
      <w:pPr>
        <w:ind w:firstLine="720"/>
        <w:rPr>
          <w:rFonts w:asciiTheme="minorHAnsi" w:eastAsia="Arial" w:hAnsiTheme="minorHAnsi" w:cstheme="minorHAnsi"/>
          <w:color w:val="050505"/>
          <w:sz w:val="22"/>
          <w:szCs w:val="22"/>
        </w:rPr>
      </w:pPr>
      <w:r w:rsidRPr="00CD596D">
        <w:rPr>
          <w:rFonts w:asciiTheme="minorHAnsi" w:eastAsia="Arial" w:hAnsiTheme="minorHAnsi" w:cstheme="minorHAnsi"/>
          <w:b/>
          <w:bCs/>
          <w:color w:val="050505"/>
          <w:sz w:val="22"/>
          <w:szCs w:val="22"/>
        </w:rPr>
        <w:t>Period:</w:t>
      </w:r>
      <w:r w:rsidRPr="00CD596D">
        <w:rPr>
          <w:rFonts w:asciiTheme="minorHAnsi" w:eastAsia="Arial" w:hAnsiTheme="minorHAnsi" w:cstheme="minorHAnsi"/>
          <w:color w:val="050505"/>
          <w:sz w:val="22"/>
          <w:szCs w:val="22"/>
        </w:rPr>
        <w:t xml:space="preserve"> </w:t>
      </w:r>
      <w:r>
        <w:rPr>
          <w:rFonts w:asciiTheme="minorHAnsi" w:eastAsia="Arial" w:hAnsiTheme="minorHAnsi" w:cstheme="minorHAnsi"/>
          <w:color w:val="050505"/>
          <w:sz w:val="22"/>
          <w:szCs w:val="22"/>
        </w:rPr>
        <w:t xml:space="preserve">Feb </w:t>
      </w:r>
      <w:proofErr w:type="gramStart"/>
      <w:r>
        <w:rPr>
          <w:rFonts w:asciiTheme="minorHAnsi" w:eastAsia="Arial" w:hAnsiTheme="minorHAnsi" w:cstheme="minorHAnsi"/>
          <w:color w:val="050505"/>
          <w:sz w:val="22"/>
          <w:szCs w:val="22"/>
        </w:rPr>
        <w:t>2025</w:t>
      </w:r>
      <w:r w:rsidRPr="00CD596D">
        <w:rPr>
          <w:rFonts w:asciiTheme="minorHAnsi" w:eastAsia="Arial" w:hAnsiTheme="minorHAnsi" w:cstheme="minorHAnsi"/>
          <w:color w:val="050505"/>
          <w:sz w:val="22"/>
          <w:szCs w:val="22"/>
        </w:rPr>
        <w:t xml:space="preserve"> </w:t>
      </w:r>
      <w:r>
        <w:rPr>
          <w:rFonts w:asciiTheme="minorHAnsi" w:eastAsia="Arial" w:hAnsiTheme="minorHAnsi" w:cstheme="minorHAnsi"/>
          <w:color w:val="050505"/>
          <w:sz w:val="22"/>
          <w:szCs w:val="22"/>
        </w:rPr>
        <w:t xml:space="preserve"> -</w:t>
      </w:r>
      <w:proofErr w:type="gramEnd"/>
      <w:r>
        <w:rPr>
          <w:rFonts w:asciiTheme="minorHAnsi" w:eastAsia="Arial" w:hAnsiTheme="minorHAnsi" w:cstheme="minorHAnsi"/>
          <w:color w:val="050505"/>
          <w:sz w:val="22"/>
          <w:szCs w:val="22"/>
        </w:rPr>
        <w:t xml:space="preserve"> Present</w:t>
      </w:r>
    </w:p>
    <w:p w14:paraId="3908F5B2" w14:textId="3CAF8366" w:rsidR="001A1144" w:rsidRPr="00CD596D" w:rsidRDefault="001A1144" w:rsidP="001A1144">
      <w:pPr>
        <w:ind w:firstLine="720"/>
        <w:rPr>
          <w:rFonts w:asciiTheme="minorHAnsi" w:eastAsia="Arial" w:hAnsiTheme="minorHAnsi" w:cstheme="minorHAnsi"/>
          <w:color w:val="050505"/>
          <w:sz w:val="22"/>
          <w:szCs w:val="22"/>
        </w:rPr>
      </w:pPr>
      <w:r w:rsidRPr="00CD596D">
        <w:rPr>
          <w:rFonts w:asciiTheme="minorHAnsi" w:eastAsia="Arial" w:hAnsiTheme="minorHAnsi" w:cstheme="minorHAnsi"/>
          <w:b/>
          <w:bCs/>
          <w:color w:val="050505"/>
          <w:sz w:val="22"/>
          <w:szCs w:val="22"/>
        </w:rPr>
        <w:t>Role:</w:t>
      </w:r>
      <w:r w:rsidRPr="00CD596D">
        <w:rPr>
          <w:rFonts w:asciiTheme="minorHAnsi" w:eastAsia="Arial" w:hAnsiTheme="minorHAnsi" w:cstheme="minorHAnsi"/>
          <w:color w:val="050505"/>
          <w:sz w:val="22"/>
          <w:szCs w:val="22"/>
        </w:rPr>
        <w:t xml:space="preserve"> </w:t>
      </w:r>
      <w:r>
        <w:rPr>
          <w:rFonts w:asciiTheme="minorHAnsi" w:eastAsia="Arial" w:hAnsiTheme="minorHAnsi" w:cstheme="minorHAnsi"/>
          <w:color w:val="050505"/>
          <w:sz w:val="22"/>
          <w:szCs w:val="22"/>
        </w:rPr>
        <w:t xml:space="preserve">Lead </w:t>
      </w:r>
      <w:r w:rsidRPr="00CD596D">
        <w:rPr>
          <w:rFonts w:asciiTheme="minorHAnsi" w:eastAsia="Arial" w:hAnsiTheme="minorHAnsi" w:cstheme="minorHAnsi"/>
          <w:color w:val="050505"/>
          <w:sz w:val="22"/>
          <w:szCs w:val="22"/>
        </w:rPr>
        <w:t xml:space="preserve">Frontend </w:t>
      </w:r>
      <w:r w:rsidR="005F704E">
        <w:rPr>
          <w:rFonts w:asciiTheme="minorHAnsi" w:eastAsia="Arial" w:hAnsiTheme="minorHAnsi" w:cstheme="minorHAnsi"/>
          <w:color w:val="050505"/>
          <w:sz w:val="22"/>
          <w:szCs w:val="22"/>
        </w:rPr>
        <w:t>Developer</w:t>
      </w:r>
    </w:p>
    <w:p w14:paraId="27C68F5F" w14:textId="226C23B3" w:rsidR="001A1144" w:rsidRPr="00CD596D" w:rsidRDefault="001A1144" w:rsidP="00DF1F5A">
      <w:pPr>
        <w:ind w:firstLine="720"/>
        <w:rPr>
          <w:rFonts w:asciiTheme="minorHAnsi" w:eastAsia="Arial" w:hAnsiTheme="minorHAnsi" w:cstheme="minorHAnsi"/>
          <w:color w:val="050505"/>
          <w:sz w:val="22"/>
          <w:szCs w:val="22"/>
        </w:rPr>
      </w:pPr>
      <w:r w:rsidRPr="00CD596D">
        <w:rPr>
          <w:rFonts w:asciiTheme="minorHAnsi" w:eastAsia="Arial" w:hAnsiTheme="minorHAnsi" w:cstheme="minorHAnsi"/>
          <w:b/>
          <w:bCs/>
          <w:color w:val="050505"/>
          <w:sz w:val="22"/>
          <w:szCs w:val="22"/>
        </w:rPr>
        <w:t>Company:</w:t>
      </w:r>
      <w:r w:rsidRPr="00CD596D">
        <w:rPr>
          <w:rFonts w:asciiTheme="minorHAnsi" w:eastAsia="Arial" w:hAnsiTheme="minorHAnsi" w:cstheme="minorHAnsi"/>
          <w:color w:val="050505"/>
          <w:sz w:val="22"/>
          <w:szCs w:val="22"/>
        </w:rPr>
        <w:t xml:space="preserve"> </w:t>
      </w:r>
      <w:r>
        <w:rPr>
          <w:rFonts w:asciiTheme="minorHAnsi" w:eastAsia="Arial" w:hAnsiTheme="minorHAnsi" w:cstheme="minorHAnsi"/>
          <w:color w:val="050505"/>
          <w:sz w:val="22"/>
          <w:szCs w:val="22"/>
        </w:rPr>
        <w:t>Ness Technologies</w:t>
      </w:r>
      <w:r w:rsidRPr="00CD596D">
        <w:rPr>
          <w:rFonts w:asciiTheme="minorHAnsi" w:eastAsia="Arial" w:hAnsiTheme="minorHAnsi" w:cstheme="minorHAnsi"/>
          <w:color w:val="050505"/>
          <w:sz w:val="22"/>
          <w:szCs w:val="22"/>
        </w:rPr>
        <w:t xml:space="preserve"> (</w:t>
      </w:r>
      <w:proofErr w:type="gramStart"/>
      <w:r>
        <w:rPr>
          <w:rFonts w:asciiTheme="minorHAnsi" w:eastAsia="Arial" w:hAnsiTheme="minorHAnsi" w:cstheme="minorHAnsi"/>
          <w:color w:val="050505"/>
          <w:sz w:val="22"/>
          <w:szCs w:val="22"/>
        </w:rPr>
        <w:t>Client :</w:t>
      </w:r>
      <w:proofErr w:type="gramEnd"/>
      <w:r>
        <w:rPr>
          <w:rFonts w:asciiTheme="minorHAnsi" w:eastAsia="Arial" w:hAnsiTheme="minorHAnsi" w:cstheme="minorHAnsi"/>
          <w:color w:val="050505"/>
          <w:sz w:val="22"/>
          <w:szCs w:val="22"/>
        </w:rPr>
        <w:t xml:space="preserve"> ADP, India</w:t>
      </w:r>
      <w:r w:rsidRPr="00CD596D">
        <w:rPr>
          <w:rFonts w:asciiTheme="minorHAnsi" w:eastAsia="Arial" w:hAnsiTheme="minorHAnsi" w:cstheme="minorHAnsi"/>
          <w:color w:val="050505"/>
          <w:sz w:val="22"/>
          <w:szCs w:val="22"/>
        </w:rPr>
        <w:t>)</w:t>
      </w:r>
    </w:p>
    <w:p w14:paraId="1B2EB033" w14:textId="4C9CDB22" w:rsidR="005F704E" w:rsidRPr="005F704E" w:rsidRDefault="005F704E" w:rsidP="001A1144">
      <w:pPr>
        <w:numPr>
          <w:ilvl w:val="0"/>
          <w:numId w:val="10"/>
        </w:numPr>
        <w:rPr>
          <w:rFonts w:asciiTheme="minorHAnsi" w:eastAsia="Arial" w:hAnsiTheme="minorHAnsi" w:cstheme="minorHAnsi"/>
          <w:color w:val="050505"/>
          <w:sz w:val="22"/>
          <w:szCs w:val="22"/>
        </w:rPr>
      </w:pPr>
      <w:r w:rsidRPr="005F704E">
        <w:rPr>
          <w:rFonts w:asciiTheme="minorHAnsi" w:hAnsiTheme="minorHAnsi" w:cstheme="minorHAnsi"/>
          <w:sz w:val="22"/>
          <w:szCs w:val="22"/>
        </w:rPr>
        <w:t>Led frontend development for enterprise-scale ADP a</w:t>
      </w:r>
      <w:r>
        <w:rPr>
          <w:rFonts w:asciiTheme="minorHAnsi" w:hAnsiTheme="minorHAnsi" w:cstheme="minorHAnsi"/>
          <w:sz w:val="22"/>
          <w:szCs w:val="22"/>
        </w:rPr>
        <w:t>pplications using Angular 17</w:t>
      </w:r>
      <w:r w:rsidRPr="005F704E">
        <w:rPr>
          <w:rFonts w:asciiTheme="minorHAnsi" w:hAnsiTheme="minorHAnsi" w:cstheme="minorHAnsi"/>
          <w:sz w:val="22"/>
          <w:szCs w:val="22"/>
        </w:rPr>
        <w:t>, ensuring optimal performance and maintainability.</w:t>
      </w:r>
    </w:p>
    <w:p w14:paraId="3F1186E2" w14:textId="09998D92" w:rsidR="005F704E" w:rsidRPr="005F704E" w:rsidRDefault="005F704E" w:rsidP="005F704E">
      <w:pPr>
        <w:pStyle w:val="ListParagraph"/>
        <w:numPr>
          <w:ilvl w:val="0"/>
          <w:numId w:val="10"/>
        </w:numPr>
        <w:spacing w:before="100" w:beforeAutospacing="1" w:after="100" w:afterAutospacing="1"/>
        <w:rPr>
          <w:rFonts w:asciiTheme="minorHAnsi" w:hAnsiTheme="minorHAnsi" w:cstheme="minorHAnsi"/>
          <w:sz w:val="22"/>
          <w:szCs w:val="22"/>
        </w:rPr>
      </w:pPr>
      <w:r w:rsidRPr="005F704E">
        <w:rPr>
          <w:rFonts w:asciiTheme="minorHAnsi" w:hAnsiTheme="minorHAnsi" w:cstheme="minorHAnsi"/>
          <w:sz w:val="22"/>
          <w:szCs w:val="22"/>
        </w:rPr>
        <w:t xml:space="preserve"> Resolved complex UI issues involving layout, dynamic styling, animation, and cross-browser inconsistencies.</w:t>
      </w:r>
    </w:p>
    <w:p w14:paraId="1E706C03" w14:textId="7AB9B83C" w:rsidR="005F704E" w:rsidRPr="005F704E" w:rsidRDefault="005F704E" w:rsidP="005F704E">
      <w:pPr>
        <w:pStyle w:val="ListParagraph"/>
        <w:numPr>
          <w:ilvl w:val="0"/>
          <w:numId w:val="10"/>
        </w:numPr>
        <w:spacing w:before="100" w:beforeAutospacing="1" w:after="100" w:afterAutospacing="1"/>
        <w:rPr>
          <w:rFonts w:asciiTheme="minorHAnsi" w:hAnsiTheme="minorHAnsi" w:cstheme="minorHAnsi"/>
          <w:sz w:val="22"/>
          <w:szCs w:val="22"/>
        </w:rPr>
      </w:pPr>
      <w:r w:rsidRPr="005F704E">
        <w:rPr>
          <w:rFonts w:asciiTheme="minorHAnsi" w:hAnsiTheme="minorHAnsi" w:cstheme="minorHAnsi"/>
          <w:sz w:val="22"/>
          <w:szCs w:val="22"/>
        </w:rPr>
        <w:t>Collaborated with cross-functional teams (backend, QA, UX) to define clear development goals and ensure sprint delivery.</w:t>
      </w:r>
    </w:p>
    <w:p w14:paraId="59EC75BF" w14:textId="79DA332A" w:rsidR="005F704E" w:rsidRPr="005F704E" w:rsidRDefault="005F704E" w:rsidP="005F704E">
      <w:pPr>
        <w:pStyle w:val="ListParagraph"/>
        <w:numPr>
          <w:ilvl w:val="0"/>
          <w:numId w:val="10"/>
        </w:numPr>
        <w:spacing w:before="100" w:beforeAutospacing="1" w:after="100" w:afterAutospacing="1"/>
        <w:rPr>
          <w:rFonts w:asciiTheme="minorHAnsi" w:hAnsiTheme="minorHAnsi" w:cstheme="minorHAnsi"/>
          <w:sz w:val="22"/>
          <w:szCs w:val="22"/>
        </w:rPr>
      </w:pPr>
      <w:r w:rsidRPr="005F704E">
        <w:rPr>
          <w:rFonts w:asciiTheme="minorHAnsi" w:hAnsiTheme="minorHAnsi" w:cstheme="minorHAnsi"/>
          <w:sz w:val="22"/>
          <w:szCs w:val="22"/>
        </w:rPr>
        <w:t>Contributed to the creation of comprehensive documentation throughout the development lifecycle to enhance team onboarding and project clarity.</w:t>
      </w:r>
    </w:p>
    <w:p w14:paraId="5F6E053D" w14:textId="67D69AE2" w:rsidR="005F704E" w:rsidRPr="005F704E" w:rsidRDefault="005F704E" w:rsidP="005F704E">
      <w:pPr>
        <w:pStyle w:val="ListParagraph"/>
        <w:numPr>
          <w:ilvl w:val="0"/>
          <w:numId w:val="10"/>
        </w:numPr>
        <w:spacing w:before="100" w:beforeAutospacing="1" w:after="100" w:afterAutospacing="1"/>
        <w:rPr>
          <w:rFonts w:asciiTheme="minorHAnsi" w:hAnsiTheme="minorHAnsi" w:cstheme="minorHAnsi"/>
          <w:sz w:val="22"/>
          <w:szCs w:val="22"/>
        </w:rPr>
      </w:pPr>
      <w:r w:rsidRPr="005F704E">
        <w:rPr>
          <w:rFonts w:asciiTheme="minorHAnsi" w:hAnsiTheme="minorHAnsi" w:cstheme="minorHAnsi"/>
          <w:sz w:val="22"/>
          <w:szCs w:val="22"/>
        </w:rPr>
        <w:t>Introduced performance optimizations and UI code refactoring to enhance application scalability and load speed.</w:t>
      </w:r>
    </w:p>
    <w:p w14:paraId="33CEECD8" w14:textId="77777777" w:rsidR="001A1144" w:rsidRPr="001A1144" w:rsidRDefault="001A1144" w:rsidP="001A1144">
      <w:pPr>
        <w:pBdr>
          <w:bottom w:val="thinThickSmallGap" w:sz="18" w:space="0" w:color="000000"/>
        </w:pBdr>
        <w:spacing w:before="20" w:after="20"/>
        <w:rPr>
          <w:rFonts w:asciiTheme="minorHAnsi" w:hAnsiTheme="minorHAnsi" w:cstheme="minorHAnsi"/>
          <w:sz w:val="22"/>
          <w:szCs w:val="22"/>
        </w:rPr>
      </w:pPr>
    </w:p>
    <w:p w14:paraId="7A862BD5" w14:textId="77777777" w:rsidR="001A1144" w:rsidRDefault="001A1144" w:rsidP="001A1144">
      <w:pPr>
        <w:rPr>
          <w:rFonts w:asciiTheme="minorHAnsi" w:hAnsiTheme="minorHAnsi" w:cstheme="minorHAnsi"/>
          <w:sz w:val="22"/>
          <w:szCs w:val="22"/>
        </w:rPr>
      </w:pPr>
    </w:p>
    <w:p w14:paraId="590DDB47" w14:textId="2C62DCEE" w:rsidR="00CD596D" w:rsidRPr="00CD596D" w:rsidRDefault="00CD596D" w:rsidP="00CD596D">
      <w:pPr>
        <w:ind w:firstLine="720"/>
        <w:rPr>
          <w:rFonts w:asciiTheme="minorHAnsi" w:eastAsia="Arial" w:hAnsiTheme="minorHAnsi" w:cstheme="minorHAnsi"/>
          <w:color w:val="050505"/>
          <w:sz w:val="22"/>
          <w:szCs w:val="22"/>
        </w:rPr>
      </w:pPr>
      <w:r w:rsidRPr="00CD596D">
        <w:rPr>
          <w:rFonts w:asciiTheme="minorHAnsi" w:eastAsia="Arial" w:hAnsiTheme="minorHAnsi" w:cstheme="minorHAnsi"/>
          <w:b/>
          <w:bCs/>
          <w:color w:val="050505"/>
          <w:sz w:val="22"/>
          <w:szCs w:val="22"/>
        </w:rPr>
        <w:t>Period:</w:t>
      </w:r>
      <w:r w:rsidRPr="00CD596D">
        <w:rPr>
          <w:rFonts w:asciiTheme="minorHAnsi" w:eastAsia="Arial" w:hAnsiTheme="minorHAnsi" w:cstheme="minorHAnsi"/>
          <w:color w:val="050505"/>
          <w:sz w:val="22"/>
          <w:szCs w:val="22"/>
        </w:rPr>
        <w:t xml:space="preserve"> September 202</w:t>
      </w:r>
      <w:r w:rsidR="00164875">
        <w:rPr>
          <w:rFonts w:asciiTheme="minorHAnsi" w:eastAsia="Arial" w:hAnsiTheme="minorHAnsi" w:cstheme="minorHAnsi"/>
          <w:color w:val="050505"/>
          <w:sz w:val="22"/>
          <w:szCs w:val="22"/>
        </w:rPr>
        <w:t>0</w:t>
      </w:r>
      <w:r w:rsidRPr="00CD596D">
        <w:rPr>
          <w:rFonts w:asciiTheme="minorHAnsi" w:eastAsia="Arial" w:hAnsiTheme="minorHAnsi" w:cstheme="minorHAnsi"/>
          <w:color w:val="050505"/>
          <w:sz w:val="22"/>
          <w:szCs w:val="22"/>
        </w:rPr>
        <w:t xml:space="preserve"> </w:t>
      </w:r>
      <w:r w:rsidR="001A1144">
        <w:rPr>
          <w:rFonts w:asciiTheme="minorHAnsi" w:eastAsia="Arial" w:hAnsiTheme="minorHAnsi" w:cstheme="minorHAnsi"/>
          <w:color w:val="050505"/>
          <w:sz w:val="22"/>
          <w:szCs w:val="22"/>
        </w:rPr>
        <w:t>–</w:t>
      </w:r>
      <w:r w:rsidRPr="00CD596D">
        <w:rPr>
          <w:rFonts w:asciiTheme="minorHAnsi" w:eastAsia="Arial" w:hAnsiTheme="minorHAnsi" w:cstheme="minorHAnsi"/>
          <w:color w:val="050505"/>
          <w:sz w:val="22"/>
          <w:szCs w:val="22"/>
        </w:rPr>
        <w:t xml:space="preserve"> </w:t>
      </w:r>
      <w:r w:rsidR="001A1144">
        <w:rPr>
          <w:rFonts w:asciiTheme="minorHAnsi" w:eastAsia="Arial" w:hAnsiTheme="minorHAnsi" w:cstheme="minorHAnsi"/>
          <w:color w:val="050505"/>
          <w:sz w:val="22"/>
          <w:szCs w:val="22"/>
        </w:rPr>
        <w:t>Jan 2025</w:t>
      </w:r>
    </w:p>
    <w:p w14:paraId="03A220B7" w14:textId="77777777" w:rsidR="00CD596D" w:rsidRPr="00CD596D" w:rsidRDefault="00CD596D" w:rsidP="00CD596D">
      <w:pPr>
        <w:ind w:firstLine="720"/>
        <w:rPr>
          <w:rFonts w:asciiTheme="minorHAnsi" w:eastAsia="Arial" w:hAnsiTheme="minorHAnsi" w:cstheme="minorHAnsi"/>
          <w:color w:val="050505"/>
          <w:sz w:val="22"/>
          <w:szCs w:val="22"/>
        </w:rPr>
      </w:pPr>
      <w:r w:rsidRPr="00CD596D">
        <w:rPr>
          <w:rFonts w:asciiTheme="minorHAnsi" w:eastAsia="Arial" w:hAnsiTheme="minorHAnsi" w:cstheme="minorHAnsi"/>
          <w:b/>
          <w:bCs/>
          <w:color w:val="050505"/>
          <w:sz w:val="22"/>
          <w:szCs w:val="22"/>
        </w:rPr>
        <w:t>Role:</w:t>
      </w:r>
      <w:r w:rsidRPr="00CD596D">
        <w:rPr>
          <w:rFonts w:asciiTheme="minorHAnsi" w:eastAsia="Arial" w:hAnsiTheme="minorHAnsi" w:cstheme="minorHAnsi"/>
          <w:color w:val="050505"/>
          <w:sz w:val="22"/>
          <w:szCs w:val="22"/>
        </w:rPr>
        <w:t xml:space="preserve"> Senior Frontend Developer</w:t>
      </w:r>
    </w:p>
    <w:p w14:paraId="7DCDD1DC" w14:textId="1EF7ACE3" w:rsidR="00CD596D" w:rsidRPr="00CD596D" w:rsidRDefault="00CD596D" w:rsidP="00CD596D">
      <w:pPr>
        <w:ind w:firstLine="720"/>
        <w:rPr>
          <w:rFonts w:asciiTheme="minorHAnsi" w:eastAsia="Arial" w:hAnsiTheme="minorHAnsi" w:cstheme="minorHAnsi"/>
          <w:color w:val="050505"/>
          <w:sz w:val="22"/>
          <w:szCs w:val="22"/>
        </w:rPr>
      </w:pPr>
      <w:r w:rsidRPr="00CD596D">
        <w:rPr>
          <w:rFonts w:asciiTheme="minorHAnsi" w:eastAsia="Arial" w:hAnsiTheme="minorHAnsi" w:cstheme="minorHAnsi"/>
          <w:b/>
          <w:bCs/>
          <w:color w:val="050505"/>
          <w:sz w:val="22"/>
          <w:szCs w:val="22"/>
        </w:rPr>
        <w:t>Company:</w:t>
      </w:r>
      <w:r w:rsidRPr="00CD596D">
        <w:rPr>
          <w:rFonts w:asciiTheme="minorHAnsi" w:eastAsia="Arial" w:hAnsiTheme="minorHAnsi" w:cstheme="minorHAnsi"/>
          <w:color w:val="050505"/>
          <w:sz w:val="22"/>
          <w:szCs w:val="22"/>
        </w:rPr>
        <w:t xml:space="preserve"> Napier HealthCare Private Limited (</w:t>
      </w:r>
      <w:proofErr w:type="spellStart"/>
      <w:r w:rsidRPr="00CD596D">
        <w:rPr>
          <w:rFonts w:asciiTheme="minorHAnsi" w:eastAsia="Arial" w:hAnsiTheme="minorHAnsi" w:cstheme="minorHAnsi"/>
          <w:color w:val="050505"/>
          <w:sz w:val="22"/>
          <w:szCs w:val="22"/>
        </w:rPr>
        <w:t>Helius</w:t>
      </w:r>
      <w:proofErr w:type="spellEnd"/>
      <w:r w:rsidRPr="00CD596D">
        <w:rPr>
          <w:rFonts w:asciiTheme="minorHAnsi" w:eastAsia="Arial" w:hAnsiTheme="minorHAnsi" w:cstheme="minorHAnsi"/>
          <w:color w:val="050505"/>
          <w:sz w:val="22"/>
          <w:szCs w:val="22"/>
        </w:rPr>
        <w:t xml:space="preserve"> Technologies, </w:t>
      </w:r>
      <w:r w:rsidR="000A54A3">
        <w:rPr>
          <w:rFonts w:asciiTheme="minorHAnsi" w:eastAsia="Arial" w:hAnsiTheme="minorHAnsi" w:cstheme="minorHAnsi"/>
          <w:color w:val="050505"/>
          <w:sz w:val="22"/>
          <w:szCs w:val="22"/>
        </w:rPr>
        <w:t xml:space="preserve">Achieve </w:t>
      </w:r>
      <w:proofErr w:type="spellStart"/>
      <w:r w:rsidR="000A54A3">
        <w:rPr>
          <w:rFonts w:asciiTheme="minorHAnsi" w:eastAsia="Arial" w:hAnsiTheme="minorHAnsi" w:cstheme="minorHAnsi"/>
          <w:color w:val="050505"/>
          <w:sz w:val="22"/>
          <w:szCs w:val="22"/>
        </w:rPr>
        <w:t>Succuss</w:t>
      </w:r>
      <w:proofErr w:type="spellEnd"/>
      <w:r w:rsidR="000A54A3">
        <w:rPr>
          <w:rFonts w:asciiTheme="minorHAnsi" w:eastAsia="Arial" w:hAnsiTheme="minorHAnsi" w:cstheme="minorHAnsi"/>
          <w:color w:val="050505"/>
          <w:sz w:val="22"/>
          <w:szCs w:val="22"/>
        </w:rPr>
        <w:t xml:space="preserve"> </w:t>
      </w:r>
      <w:proofErr w:type="spellStart"/>
      <w:r w:rsidR="000A54A3">
        <w:rPr>
          <w:rFonts w:asciiTheme="minorHAnsi" w:eastAsia="Arial" w:hAnsiTheme="minorHAnsi" w:cstheme="minorHAnsi"/>
          <w:color w:val="050505"/>
          <w:sz w:val="22"/>
          <w:szCs w:val="22"/>
        </w:rPr>
        <w:t>group</w:t>
      </w:r>
      <w:proofErr w:type="gramStart"/>
      <w:r w:rsidR="000A54A3">
        <w:rPr>
          <w:rFonts w:asciiTheme="minorHAnsi" w:eastAsia="Arial" w:hAnsiTheme="minorHAnsi" w:cstheme="minorHAnsi"/>
          <w:color w:val="050505"/>
          <w:sz w:val="22"/>
          <w:szCs w:val="22"/>
        </w:rPr>
        <w:t>,</w:t>
      </w:r>
      <w:r w:rsidRPr="00CD596D">
        <w:rPr>
          <w:rFonts w:asciiTheme="minorHAnsi" w:eastAsia="Arial" w:hAnsiTheme="minorHAnsi" w:cstheme="minorHAnsi"/>
          <w:color w:val="050505"/>
          <w:sz w:val="22"/>
          <w:szCs w:val="22"/>
        </w:rPr>
        <w:t>Singapore</w:t>
      </w:r>
      <w:proofErr w:type="spellEnd"/>
      <w:proofErr w:type="gramEnd"/>
      <w:r w:rsidRPr="00CD596D">
        <w:rPr>
          <w:rFonts w:asciiTheme="minorHAnsi" w:eastAsia="Arial" w:hAnsiTheme="minorHAnsi" w:cstheme="minorHAnsi"/>
          <w:color w:val="050505"/>
          <w:sz w:val="22"/>
          <w:szCs w:val="22"/>
        </w:rPr>
        <w:t>)</w:t>
      </w:r>
    </w:p>
    <w:p w14:paraId="5BF8ECC4" w14:textId="77777777" w:rsidR="00CD596D" w:rsidRPr="00CD596D" w:rsidRDefault="00CD596D" w:rsidP="00CD596D">
      <w:pPr>
        <w:numPr>
          <w:ilvl w:val="0"/>
          <w:numId w:val="10"/>
        </w:numPr>
        <w:rPr>
          <w:rFonts w:asciiTheme="minorHAnsi" w:eastAsia="Arial" w:hAnsiTheme="minorHAnsi" w:cstheme="minorHAnsi"/>
          <w:color w:val="050505"/>
          <w:sz w:val="22"/>
          <w:szCs w:val="22"/>
        </w:rPr>
      </w:pPr>
      <w:r w:rsidRPr="00CD596D">
        <w:rPr>
          <w:rFonts w:asciiTheme="minorHAnsi" w:eastAsia="Arial" w:hAnsiTheme="minorHAnsi" w:cstheme="minorHAnsi"/>
          <w:color w:val="050505"/>
          <w:sz w:val="22"/>
          <w:szCs w:val="22"/>
        </w:rPr>
        <w:t>Ensured that the websites are optimized for mobile devices by implementing best practices for responsive design</w:t>
      </w:r>
    </w:p>
    <w:p w14:paraId="77A0012D" w14:textId="77777777" w:rsidR="00CD596D" w:rsidRPr="00CD596D" w:rsidRDefault="00CD596D" w:rsidP="00CD596D">
      <w:pPr>
        <w:numPr>
          <w:ilvl w:val="0"/>
          <w:numId w:val="10"/>
        </w:numPr>
        <w:rPr>
          <w:rFonts w:asciiTheme="minorHAnsi" w:eastAsia="Arial" w:hAnsiTheme="minorHAnsi" w:cstheme="minorHAnsi"/>
          <w:color w:val="050505"/>
          <w:sz w:val="22"/>
          <w:szCs w:val="22"/>
        </w:rPr>
      </w:pPr>
      <w:r w:rsidRPr="00CD596D">
        <w:rPr>
          <w:rFonts w:asciiTheme="minorHAnsi" w:eastAsia="Arial" w:hAnsiTheme="minorHAnsi" w:cstheme="minorHAnsi"/>
          <w:color w:val="050505"/>
          <w:sz w:val="22"/>
          <w:szCs w:val="22"/>
        </w:rPr>
        <w:t>Assisted cycle</w:t>
      </w:r>
      <w:r w:rsidRPr="00CD596D">
        <w:rPr>
          <w:rFonts w:asciiTheme="minorHAnsi" w:eastAsia="Arial" w:hAnsiTheme="minorHAnsi" w:cstheme="minorHAnsi"/>
          <w:color w:val="050505"/>
          <w:sz w:val="22"/>
          <w:szCs w:val="22"/>
          <w:vertAlign w:val="subscript"/>
        </w:rPr>
        <w:t>.</w:t>
      </w:r>
      <w:r w:rsidRPr="00CD596D">
        <w:rPr>
          <w:rFonts w:asciiTheme="minorHAnsi" w:eastAsia="Arial" w:hAnsiTheme="minorHAnsi" w:cstheme="minorHAnsi"/>
          <w:color w:val="050505"/>
          <w:sz w:val="22"/>
          <w:szCs w:val="22"/>
        </w:rPr>
        <w:t xml:space="preserve"> in creating detailed documentation for each stage of development life</w:t>
      </w:r>
    </w:p>
    <w:p w14:paraId="267C87E3" w14:textId="3B279406" w:rsidR="00512260" w:rsidRPr="00512260" w:rsidRDefault="00CD596D" w:rsidP="00CD596D">
      <w:pPr>
        <w:numPr>
          <w:ilvl w:val="0"/>
          <w:numId w:val="10"/>
        </w:numPr>
        <w:rPr>
          <w:rFonts w:asciiTheme="minorHAnsi" w:eastAsia="Arial" w:hAnsiTheme="minorHAnsi" w:cstheme="minorHAnsi"/>
          <w:color w:val="050505"/>
          <w:sz w:val="22"/>
          <w:szCs w:val="22"/>
        </w:rPr>
      </w:pPr>
      <w:r w:rsidRPr="00CD596D">
        <w:rPr>
          <w:rFonts w:asciiTheme="minorHAnsi" w:eastAsia="Arial" w:hAnsiTheme="minorHAnsi" w:cstheme="minorHAnsi"/>
          <w:color w:val="050505"/>
          <w:sz w:val="22"/>
          <w:szCs w:val="22"/>
        </w:rPr>
        <w:t>Resolved elements complex UI issues related to layout, styling, animation and other visual.</w:t>
      </w:r>
    </w:p>
    <w:p w14:paraId="1275C8F0" w14:textId="77777777" w:rsidR="00512260" w:rsidRDefault="00512260" w:rsidP="00512260">
      <w:pPr>
        <w:pBdr>
          <w:bottom w:val="thinThickSmallGap" w:sz="18" w:space="0" w:color="000000"/>
        </w:pBdr>
        <w:spacing w:before="20" w:after="20"/>
        <w:jc w:val="right"/>
        <w:rPr>
          <w:rFonts w:asciiTheme="minorHAnsi" w:hAnsiTheme="minorHAnsi" w:cstheme="minorHAnsi"/>
          <w:sz w:val="22"/>
          <w:szCs w:val="22"/>
        </w:rPr>
      </w:pPr>
    </w:p>
    <w:p w14:paraId="16BC1C90" w14:textId="77777777" w:rsidR="00563ED7" w:rsidRPr="00CD596D" w:rsidRDefault="00563ED7" w:rsidP="00563ED7">
      <w:pPr>
        <w:pBdr>
          <w:bottom w:val="thinThickSmallGap" w:sz="18" w:space="0" w:color="000000"/>
        </w:pBdr>
        <w:spacing w:before="20" w:after="20"/>
        <w:jc w:val="right"/>
        <w:rPr>
          <w:rFonts w:asciiTheme="minorHAnsi" w:hAnsiTheme="minorHAnsi" w:cstheme="minorHAnsi"/>
          <w:sz w:val="22"/>
          <w:szCs w:val="22"/>
        </w:rPr>
      </w:pPr>
    </w:p>
    <w:p w14:paraId="36195DAA" w14:textId="3E8DA8FB" w:rsidR="00CD596D" w:rsidRPr="00CD596D" w:rsidRDefault="00CD596D" w:rsidP="00CD596D">
      <w:pPr>
        <w:ind w:left="720"/>
        <w:rPr>
          <w:rFonts w:asciiTheme="minorHAnsi" w:eastAsia="Arial" w:hAnsiTheme="minorHAnsi" w:cstheme="minorHAnsi"/>
          <w:b/>
          <w:bCs/>
          <w:color w:val="050505"/>
          <w:sz w:val="22"/>
          <w:szCs w:val="22"/>
        </w:rPr>
      </w:pPr>
      <w:r w:rsidRPr="00CD596D">
        <w:rPr>
          <w:rFonts w:asciiTheme="minorHAnsi" w:eastAsia="Arial" w:hAnsiTheme="minorHAnsi" w:cstheme="minorHAnsi"/>
          <w:b/>
          <w:bCs/>
          <w:color w:val="050505"/>
          <w:sz w:val="22"/>
          <w:szCs w:val="22"/>
        </w:rPr>
        <w:t>Period:</w:t>
      </w:r>
      <w:r w:rsidRPr="00CD596D">
        <w:rPr>
          <w:rFonts w:asciiTheme="minorHAnsi" w:eastAsia="Arial" w:hAnsiTheme="minorHAnsi" w:cstheme="minorHAnsi"/>
          <w:color w:val="050505"/>
          <w:sz w:val="22"/>
          <w:szCs w:val="22"/>
        </w:rPr>
        <w:t xml:space="preserve"> March 2019 - September 202</w:t>
      </w:r>
      <w:r w:rsidR="00075A90">
        <w:rPr>
          <w:rFonts w:asciiTheme="minorHAnsi" w:eastAsia="Arial" w:hAnsiTheme="minorHAnsi" w:cstheme="minorHAnsi"/>
          <w:color w:val="050505"/>
          <w:sz w:val="22"/>
          <w:szCs w:val="22"/>
        </w:rPr>
        <w:t>0</w:t>
      </w:r>
    </w:p>
    <w:p w14:paraId="062B1376" w14:textId="77777777" w:rsidR="00CD596D" w:rsidRPr="00CD596D" w:rsidRDefault="00CD596D" w:rsidP="00CD596D">
      <w:pPr>
        <w:ind w:left="720"/>
        <w:rPr>
          <w:rFonts w:asciiTheme="minorHAnsi" w:eastAsia="Arial" w:hAnsiTheme="minorHAnsi" w:cstheme="minorHAnsi"/>
          <w:b/>
          <w:bCs/>
          <w:color w:val="050505"/>
          <w:sz w:val="22"/>
          <w:szCs w:val="22"/>
        </w:rPr>
      </w:pPr>
      <w:r w:rsidRPr="00CD596D">
        <w:rPr>
          <w:rFonts w:asciiTheme="minorHAnsi" w:eastAsia="Arial" w:hAnsiTheme="minorHAnsi" w:cstheme="minorHAnsi"/>
          <w:b/>
          <w:bCs/>
          <w:color w:val="050505"/>
          <w:sz w:val="22"/>
          <w:szCs w:val="22"/>
        </w:rPr>
        <w:t>Role:</w:t>
      </w:r>
      <w:r w:rsidRPr="00CD596D">
        <w:rPr>
          <w:rFonts w:asciiTheme="minorHAnsi" w:eastAsia="Arial" w:hAnsiTheme="minorHAnsi" w:cstheme="minorHAnsi"/>
          <w:color w:val="050505"/>
          <w:sz w:val="22"/>
          <w:szCs w:val="22"/>
        </w:rPr>
        <w:t xml:space="preserve"> Senior Frontend Developer</w:t>
      </w:r>
    </w:p>
    <w:p w14:paraId="47637F57" w14:textId="35996D48" w:rsidR="00CD596D" w:rsidRPr="00F97981" w:rsidRDefault="00CD596D" w:rsidP="00F97981">
      <w:pPr>
        <w:ind w:left="720"/>
        <w:rPr>
          <w:rFonts w:asciiTheme="minorHAnsi" w:eastAsia="Arial" w:hAnsiTheme="minorHAnsi" w:cstheme="minorHAnsi"/>
          <w:color w:val="050505"/>
          <w:sz w:val="22"/>
          <w:szCs w:val="22"/>
        </w:rPr>
      </w:pPr>
      <w:r w:rsidRPr="00CD596D">
        <w:rPr>
          <w:rFonts w:asciiTheme="minorHAnsi" w:eastAsia="Arial" w:hAnsiTheme="minorHAnsi" w:cstheme="minorHAnsi"/>
          <w:b/>
          <w:bCs/>
          <w:color w:val="050505"/>
          <w:sz w:val="22"/>
          <w:szCs w:val="22"/>
        </w:rPr>
        <w:t xml:space="preserve">Company: </w:t>
      </w:r>
      <w:proofErr w:type="spellStart"/>
      <w:r w:rsidRPr="00CD596D">
        <w:rPr>
          <w:rFonts w:asciiTheme="minorHAnsi" w:eastAsia="Arial" w:hAnsiTheme="minorHAnsi" w:cstheme="minorHAnsi"/>
          <w:color w:val="050505"/>
          <w:sz w:val="22"/>
          <w:szCs w:val="22"/>
        </w:rPr>
        <w:t>Innominds</w:t>
      </w:r>
      <w:proofErr w:type="spellEnd"/>
      <w:r w:rsidRPr="00CD596D">
        <w:rPr>
          <w:rFonts w:asciiTheme="minorHAnsi" w:eastAsia="Arial" w:hAnsiTheme="minorHAnsi" w:cstheme="minorHAnsi"/>
          <w:color w:val="050505"/>
          <w:sz w:val="22"/>
          <w:szCs w:val="22"/>
        </w:rPr>
        <w:t xml:space="preserve"> Software </w:t>
      </w:r>
      <w:proofErr w:type="spellStart"/>
      <w:r w:rsidRPr="00CD596D">
        <w:rPr>
          <w:rFonts w:asciiTheme="minorHAnsi" w:eastAsia="Arial" w:hAnsiTheme="minorHAnsi" w:cstheme="minorHAnsi"/>
          <w:color w:val="050505"/>
          <w:sz w:val="22"/>
          <w:szCs w:val="22"/>
        </w:rPr>
        <w:t>pvt</w:t>
      </w:r>
      <w:proofErr w:type="spellEnd"/>
      <w:r w:rsidRPr="00CD596D">
        <w:rPr>
          <w:rFonts w:asciiTheme="minorHAnsi" w:eastAsia="Arial" w:hAnsiTheme="minorHAnsi" w:cstheme="minorHAnsi"/>
          <w:color w:val="050505"/>
          <w:sz w:val="22"/>
          <w:szCs w:val="22"/>
        </w:rPr>
        <w:t xml:space="preserve"> ltd (Deloitte)</w:t>
      </w:r>
    </w:p>
    <w:p w14:paraId="4F1919DA" w14:textId="77777777" w:rsidR="00CD596D" w:rsidRPr="00CD596D" w:rsidRDefault="00CD596D" w:rsidP="00CD596D">
      <w:pPr>
        <w:numPr>
          <w:ilvl w:val="0"/>
          <w:numId w:val="11"/>
        </w:numPr>
        <w:rPr>
          <w:rFonts w:asciiTheme="minorHAnsi" w:eastAsia="MS PGothic" w:hAnsiTheme="minorHAnsi" w:cstheme="minorHAnsi"/>
          <w:sz w:val="22"/>
          <w:szCs w:val="22"/>
        </w:rPr>
      </w:pPr>
      <w:r w:rsidRPr="00CD596D">
        <w:rPr>
          <w:rFonts w:asciiTheme="minorHAnsi" w:eastAsia="MS PGothic" w:hAnsiTheme="minorHAnsi" w:cstheme="minorHAnsi"/>
          <w:sz w:val="22"/>
          <w:szCs w:val="22"/>
        </w:rPr>
        <w:t>Managed day-to-day tasks related to UI development including bug fixes, feature requests.</w:t>
      </w:r>
    </w:p>
    <w:p w14:paraId="11019398" w14:textId="77777777" w:rsidR="00CD596D" w:rsidRPr="00CD596D" w:rsidRDefault="00CD596D" w:rsidP="00CD596D">
      <w:pPr>
        <w:numPr>
          <w:ilvl w:val="0"/>
          <w:numId w:val="11"/>
        </w:numPr>
        <w:rPr>
          <w:rFonts w:asciiTheme="minorHAnsi" w:eastAsia="MS PGothic" w:hAnsiTheme="minorHAnsi" w:cstheme="minorHAnsi"/>
          <w:sz w:val="22"/>
          <w:szCs w:val="22"/>
        </w:rPr>
      </w:pPr>
      <w:r w:rsidRPr="00CD596D">
        <w:rPr>
          <w:rFonts w:asciiTheme="minorHAnsi" w:eastAsia="MS PGothic" w:hAnsiTheme="minorHAnsi" w:cstheme="minorHAnsi"/>
          <w:sz w:val="22"/>
          <w:szCs w:val="22"/>
        </w:rPr>
        <w:t>Participated in daily standup meetings to discuss progress of current projects.</w:t>
      </w:r>
    </w:p>
    <w:p w14:paraId="1979A2AC" w14:textId="25038845" w:rsidR="00512260" w:rsidRPr="00F97981" w:rsidRDefault="00CD596D" w:rsidP="00CD596D">
      <w:pPr>
        <w:numPr>
          <w:ilvl w:val="0"/>
          <w:numId w:val="11"/>
        </w:numPr>
        <w:rPr>
          <w:rFonts w:asciiTheme="minorHAnsi" w:eastAsia="MS PGothic" w:hAnsiTheme="minorHAnsi" w:cstheme="minorHAnsi"/>
          <w:sz w:val="22"/>
          <w:szCs w:val="22"/>
        </w:rPr>
      </w:pPr>
      <w:r w:rsidRPr="00CD596D">
        <w:rPr>
          <w:rFonts w:asciiTheme="minorHAnsi" w:eastAsia="MS PGothic" w:hAnsiTheme="minorHAnsi" w:cstheme="minorHAnsi"/>
          <w:sz w:val="22"/>
          <w:szCs w:val="22"/>
        </w:rPr>
        <w:t>Collaborated closely with developers to integrate server-side logic into the front-end code base.</w:t>
      </w:r>
    </w:p>
    <w:p w14:paraId="6A62577B" w14:textId="77777777" w:rsidR="00512260" w:rsidRDefault="00512260" w:rsidP="00512260">
      <w:pPr>
        <w:pBdr>
          <w:bottom w:val="thinThickSmallGap" w:sz="18" w:space="0" w:color="000000"/>
        </w:pBdr>
        <w:spacing w:before="20" w:after="20"/>
        <w:jc w:val="right"/>
        <w:rPr>
          <w:rFonts w:asciiTheme="minorHAnsi" w:hAnsiTheme="minorHAnsi" w:cstheme="minorHAnsi"/>
          <w:sz w:val="22"/>
          <w:szCs w:val="22"/>
        </w:rPr>
      </w:pPr>
    </w:p>
    <w:p w14:paraId="5DBF9592" w14:textId="7B6DBF97" w:rsidR="00563ED7" w:rsidRPr="00CD596D" w:rsidRDefault="00563ED7" w:rsidP="00563ED7">
      <w:pPr>
        <w:ind w:left="720"/>
        <w:rPr>
          <w:rFonts w:asciiTheme="minorHAnsi" w:eastAsia="Arial" w:hAnsiTheme="minorHAnsi" w:cstheme="minorHAnsi"/>
          <w:b/>
          <w:bCs/>
          <w:color w:val="050505"/>
          <w:sz w:val="22"/>
          <w:szCs w:val="22"/>
        </w:rPr>
      </w:pPr>
      <w:r w:rsidRPr="00CD596D">
        <w:rPr>
          <w:rFonts w:asciiTheme="minorHAnsi" w:eastAsia="Arial" w:hAnsiTheme="minorHAnsi" w:cstheme="minorHAnsi"/>
          <w:b/>
          <w:bCs/>
          <w:color w:val="050505"/>
          <w:sz w:val="22"/>
          <w:szCs w:val="22"/>
        </w:rPr>
        <w:t>Period:</w:t>
      </w:r>
      <w:r w:rsidRPr="00CD596D">
        <w:rPr>
          <w:rFonts w:asciiTheme="minorHAnsi" w:eastAsia="Arial" w:hAnsiTheme="minorHAnsi" w:cstheme="minorHAnsi"/>
          <w:color w:val="050505"/>
          <w:sz w:val="22"/>
          <w:szCs w:val="22"/>
        </w:rPr>
        <w:t xml:space="preserve"> </w:t>
      </w:r>
      <w:r w:rsidRPr="00563ED7">
        <w:rPr>
          <w:rFonts w:asciiTheme="minorHAnsi" w:eastAsia="Arial" w:hAnsiTheme="minorHAnsi" w:cstheme="minorHAnsi"/>
          <w:color w:val="050505"/>
          <w:sz w:val="22"/>
          <w:szCs w:val="22"/>
        </w:rPr>
        <w:t>October 2018</w:t>
      </w:r>
      <w:r w:rsidRPr="00CD596D">
        <w:rPr>
          <w:rFonts w:asciiTheme="minorHAnsi" w:eastAsia="Arial" w:hAnsiTheme="minorHAnsi" w:cstheme="minorHAnsi"/>
          <w:color w:val="050505"/>
          <w:sz w:val="22"/>
          <w:szCs w:val="22"/>
        </w:rPr>
        <w:t xml:space="preserve"> - </w:t>
      </w:r>
      <w:r w:rsidRPr="00563ED7">
        <w:rPr>
          <w:rFonts w:asciiTheme="minorHAnsi" w:eastAsia="Arial" w:hAnsiTheme="minorHAnsi" w:cstheme="minorHAnsi"/>
          <w:color w:val="050505"/>
          <w:sz w:val="22"/>
          <w:szCs w:val="22"/>
        </w:rPr>
        <w:t>March 2019</w:t>
      </w:r>
    </w:p>
    <w:p w14:paraId="19D9F0B6" w14:textId="467CDCD2" w:rsidR="00563ED7" w:rsidRPr="00CD596D" w:rsidRDefault="00563ED7" w:rsidP="00563ED7">
      <w:pPr>
        <w:ind w:left="720"/>
        <w:rPr>
          <w:rFonts w:asciiTheme="minorHAnsi" w:eastAsia="Arial" w:hAnsiTheme="minorHAnsi" w:cstheme="minorHAnsi"/>
          <w:b/>
          <w:bCs/>
          <w:color w:val="050505"/>
          <w:sz w:val="22"/>
          <w:szCs w:val="22"/>
        </w:rPr>
      </w:pPr>
      <w:r w:rsidRPr="00CD596D">
        <w:rPr>
          <w:rFonts w:asciiTheme="minorHAnsi" w:eastAsia="Arial" w:hAnsiTheme="minorHAnsi" w:cstheme="minorHAnsi"/>
          <w:b/>
          <w:bCs/>
          <w:color w:val="050505"/>
          <w:sz w:val="22"/>
          <w:szCs w:val="22"/>
        </w:rPr>
        <w:t>Role:</w:t>
      </w:r>
      <w:r w:rsidRPr="00CD596D">
        <w:rPr>
          <w:rFonts w:asciiTheme="minorHAnsi" w:eastAsia="Arial" w:hAnsiTheme="minorHAnsi" w:cstheme="minorHAnsi"/>
          <w:color w:val="050505"/>
          <w:sz w:val="22"/>
          <w:szCs w:val="22"/>
        </w:rPr>
        <w:t xml:space="preserve"> </w:t>
      </w:r>
      <w:r w:rsidR="00525EB2" w:rsidRPr="00525EB2">
        <w:rPr>
          <w:rFonts w:asciiTheme="minorHAnsi" w:eastAsia="Arial" w:hAnsiTheme="minorHAnsi" w:cstheme="minorHAnsi"/>
          <w:color w:val="050505"/>
          <w:sz w:val="22"/>
          <w:szCs w:val="22"/>
        </w:rPr>
        <w:t>Senior Engineer, Development</w:t>
      </w:r>
    </w:p>
    <w:p w14:paraId="58F43475" w14:textId="4FB66EE8" w:rsidR="00563ED7" w:rsidRPr="00F97981" w:rsidRDefault="00563ED7" w:rsidP="00563ED7">
      <w:pPr>
        <w:ind w:left="720"/>
        <w:rPr>
          <w:rFonts w:asciiTheme="minorHAnsi" w:eastAsia="Arial" w:hAnsiTheme="minorHAnsi" w:cstheme="minorHAnsi"/>
          <w:color w:val="050505"/>
          <w:sz w:val="22"/>
          <w:szCs w:val="22"/>
        </w:rPr>
      </w:pPr>
      <w:r w:rsidRPr="00CD596D">
        <w:rPr>
          <w:rFonts w:asciiTheme="minorHAnsi" w:eastAsia="Arial" w:hAnsiTheme="minorHAnsi" w:cstheme="minorHAnsi"/>
          <w:b/>
          <w:bCs/>
          <w:color w:val="050505"/>
          <w:sz w:val="22"/>
          <w:szCs w:val="22"/>
        </w:rPr>
        <w:t xml:space="preserve">Company: </w:t>
      </w:r>
      <w:proofErr w:type="spellStart"/>
      <w:r w:rsidR="00525EB2" w:rsidRPr="00525EB2">
        <w:rPr>
          <w:rFonts w:asciiTheme="minorHAnsi" w:eastAsia="Arial" w:hAnsiTheme="minorHAnsi" w:cstheme="minorHAnsi"/>
          <w:color w:val="050505"/>
          <w:sz w:val="22"/>
          <w:szCs w:val="22"/>
        </w:rPr>
        <w:t>Cigniti</w:t>
      </w:r>
      <w:proofErr w:type="spellEnd"/>
      <w:r w:rsidR="00525EB2" w:rsidRPr="00525EB2">
        <w:rPr>
          <w:rFonts w:asciiTheme="minorHAnsi" w:eastAsia="Arial" w:hAnsiTheme="minorHAnsi" w:cstheme="minorHAnsi"/>
          <w:color w:val="050505"/>
          <w:sz w:val="22"/>
          <w:szCs w:val="22"/>
        </w:rPr>
        <w:t xml:space="preserve"> India</w:t>
      </w:r>
    </w:p>
    <w:p w14:paraId="2B8D4B24" w14:textId="77777777" w:rsidR="00563ED7" w:rsidRPr="00CD596D" w:rsidRDefault="00563ED7" w:rsidP="00563ED7">
      <w:pPr>
        <w:numPr>
          <w:ilvl w:val="0"/>
          <w:numId w:val="11"/>
        </w:numPr>
        <w:rPr>
          <w:rFonts w:asciiTheme="minorHAnsi" w:eastAsia="MS PGothic" w:hAnsiTheme="minorHAnsi" w:cstheme="minorHAnsi"/>
          <w:sz w:val="22"/>
          <w:szCs w:val="22"/>
        </w:rPr>
      </w:pPr>
      <w:r w:rsidRPr="00CD596D">
        <w:rPr>
          <w:rFonts w:asciiTheme="minorHAnsi" w:eastAsia="MS PGothic" w:hAnsiTheme="minorHAnsi" w:cstheme="minorHAnsi"/>
          <w:sz w:val="22"/>
          <w:szCs w:val="22"/>
        </w:rPr>
        <w:t>Managed day-to-day tasks related to UI development including bug fixes, feature requests.</w:t>
      </w:r>
    </w:p>
    <w:p w14:paraId="6688675D" w14:textId="77777777" w:rsidR="00563ED7" w:rsidRPr="00CD596D" w:rsidRDefault="00563ED7" w:rsidP="00563ED7">
      <w:pPr>
        <w:numPr>
          <w:ilvl w:val="0"/>
          <w:numId w:val="11"/>
        </w:numPr>
        <w:rPr>
          <w:rFonts w:asciiTheme="minorHAnsi" w:eastAsia="MS PGothic" w:hAnsiTheme="minorHAnsi" w:cstheme="minorHAnsi"/>
          <w:sz w:val="22"/>
          <w:szCs w:val="22"/>
        </w:rPr>
      </w:pPr>
      <w:r w:rsidRPr="00CD596D">
        <w:rPr>
          <w:rFonts w:asciiTheme="minorHAnsi" w:eastAsia="MS PGothic" w:hAnsiTheme="minorHAnsi" w:cstheme="minorHAnsi"/>
          <w:sz w:val="22"/>
          <w:szCs w:val="22"/>
        </w:rPr>
        <w:t>Participated in daily standup meetings to discuss progress of current projects.</w:t>
      </w:r>
    </w:p>
    <w:p w14:paraId="652DFC28" w14:textId="0D93DFF6" w:rsidR="00563ED7" w:rsidRPr="00350DF3" w:rsidRDefault="00563ED7" w:rsidP="00350DF3">
      <w:pPr>
        <w:numPr>
          <w:ilvl w:val="0"/>
          <w:numId w:val="11"/>
        </w:numPr>
        <w:rPr>
          <w:rFonts w:asciiTheme="minorHAnsi" w:eastAsia="MS PGothic" w:hAnsiTheme="minorHAnsi" w:cstheme="minorHAnsi"/>
          <w:sz w:val="22"/>
          <w:szCs w:val="22"/>
        </w:rPr>
      </w:pPr>
      <w:r w:rsidRPr="00CD596D">
        <w:rPr>
          <w:rFonts w:asciiTheme="minorHAnsi" w:eastAsia="MS PGothic" w:hAnsiTheme="minorHAnsi" w:cstheme="minorHAnsi"/>
          <w:sz w:val="22"/>
          <w:szCs w:val="22"/>
        </w:rPr>
        <w:t>Collaborated closely with developers to integrate server-side logic into the front-end code base.</w:t>
      </w:r>
    </w:p>
    <w:p w14:paraId="69E0523B" w14:textId="77777777" w:rsidR="00563ED7" w:rsidRPr="00CD596D" w:rsidRDefault="00563ED7" w:rsidP="00512260">
      <w:pPr>
        <w:pBdr>
          <w:bottom w:val="thinThickSmallGap" w:sz="18" w:space="0" w:color="000000"/>
        </w:pBdr>
        <w:spacing w:before="20" w:after="20"/>
        <w:jc w:val="right"/>
        <w:rPr>
          <w:rFonts w:asciiTheme="minorHAnsi" w:hAnsiTheme="minorHAnsi" w:cstheme="minorHAnsi"/>
          <w:sz w:val="22"/>
          <w:szCs w:val="22"/>
        </w:rPr>
      </w:pPr>
    </w:p>
    <w:p w14:paraId="31545457" w14:textId="4D7DC112" w:rsidR="00CD596D" w:rsidRPr="00CD596D" w:rsidRDefault="00CD596D" w:rsidP="00CD596D">
      <w:pPr>
        <w:ind w:left="720"/>
        <w:rPr>
          <w:rFonts w:asciiTheme="minorHAnsi" w:eastAsia="Arial" w:hAnsiTheme="minorHAnsi" w:cstheme="minorHAnsi"/>
          <w:b/>
          <w:bCs/>
          <w:color w:val="050505"/>
          <w:sz w:val="22"/>
          <w:szCs w:val="22"/>
        </w:rPr>
      </w:pPr>
      <w:r w:rsidRPr="00CD596D">
        <w:rPr>
          <w:rFonts w:asciiTheme="minorHAnsi" w:eastAsia="Arial" w:hAnsiTheme="minorHAnsi" w:cstheme="minorHAnsi"/>
          <w:b/>
          <w:bCs/>
          <w:color w:val="050505"/>
          <w:sz w:val="22"/>
          <w:szCs w:val="22"/>
        </w:rPr>
        <w:t>Period:</w:t>
      </w:r>
      <w:r w:rsidRPr="00CD596D">
        <w:rPr>
          <w:rFonts w:asciiTheme="minorHAnsi" w:eastAsia="Arial" w:hAnsiTheme="minorHAnsi" w:cstheme="minorHAnsi"/>
          <w:color w:val="050505"/>
          <w:sz w:val="22"/>
          <w:szCs w:val="22"/>
        </w:rPr>
        <w:t xml:space="preserve"> March 2016 - </w:t>
      </w:r>
      <w:r w:rsidR="00BF7B33" w:rsidRPr="00563ED7">
        <w:rPr>
          <w:rFonts w:asciiTheme="minorHAnsi" w:eastAsia="Arial" w:hAnsiTheme="minorHAnsi" w:cstheme="minorHAnsi"/>
          <w:color w:val="050505"/>
          <w:sz w:val="22"/>
          <w:szCs w:val="22"/>
        </w:rPr>
        <w:t xml:space="preserve">October </w:t>
      </w:r>
      <w:r w:rsidRPr="00CD596D">
        <w:rPr>
          <w:rFonts w:asciiTheme="minorHAnsi" w:eastAsia="Arial" w:hAnsiTheme="minorHAnsi" w:cstheme="minorHAnsi"/>
          <w:color w:val="050505"/>
          <w:sz w:val="22"/>
          <w:szCs w:val="22"/>
        </w:rPr>
        <w:t>201</w:t>
      </w:r>
      <w:r w:rsidR="00BF7B33">
        <w:rPr>
          <w:rFonts w:asciiTheme="minorHAnsi" w:eastAsia="Arial" w:hAnsiTheme="minorHAnsi" w:cstheme="minorHAnsi"/>
          <w:color w:val="050505"/>
          <w:sz w:val="22"/>
          <w:szCs w:val="22"/>
        </w:rPr>
        <w:t>8</w:t>
      </w:r>
    </w:p>
    <w:p w14:paraId="0B345577" w14:textId="77777777" w:rsidR="00CD596D" w:rsidRPr="00CD596D" w:rsidRDefault="00CD596D" w:rsidP="00CD596D">
      <w:pPr>
        <w:ind w:left="720"/>
        <w:rPr>
          <w:rFonts w:asciiTheme="minorHAnsi" w:eastAsia="Arial" w:hAnsiTheme="minorHAnsi" w:cstheme="minorHAnsi"/>
          <w:b/>
          <w:bCs/>
          <w:color w:val="050505"/>
          <w:sz w:val="22"/>
          <w:szCs w:val="22"/>
        </w:rPr>
      </w:pPr>
      <w:r w:rsidRPr="00CD596D">
        <w:rPr>
          <w:rFonts w:asciiTheme="minorHAnsi" w:eastAsia="Arial" w:hAnsiTheme="minorHAnsi" w:cstheme="minorHAnsi"/>
          <w:b/>
          <w:bCs/>
          <w:color w:val="050505"/>
          <w:sz w:val="22"/>
          <w:szCs w:val="22"/>
        </w:rPr>
        <w:t>Role:</w:t>
      </w:r>
      <w:r w:rsidRPr="00CD596D">
        <w:rPr>
          <w:rFonts w:asciiTheme="minorHAnsi" w:eastAsia="Arial" w:hAnsiTheme="minorHAnsi" w:cstheme="minorHAnsi"/>
          <w:color w:val="050505"/>
          <w:sz w:val="22"/>
          <w:szCs w:val="22"/>
        </w:rPr>
        <w:t xml:space="preserve"> UI Developer</w:t>
      </w:r>
    </w:p>
    <w:p w14:paraId="5863A99F" w14:textId="2161E545" w:rsidR="00CD596D" w:rsidRPr="00F97981" w:rsidRDefault="00CD596D" w:rsidP="00F97981">
      <w:pPr>
        <w:ind w:left="720"/>
        <w:rPr>
          <w:rFonts w:asciiTheme="minorHAnsi" w:eastAsia="Arial" w:hAnsiTheme="minorHAnsi" w:cstheme="minorHAnsi"/>
          <w:b/>
          <w:bCs/>
          <w:color w:val="050505"/>
          <w:sz w:val="22"/>
          <w:szCs w:val="22"/>
        </w:rPr>
      </w:pPr>
      <w:r w:rsidRPr="00CD596D">
        <w:rPr>
          <w:rFonts w:asciiTheme="minorHAnsi" w:eastAsia="Arial" w:hAnsiTheme="minorHAnsi" w:cstheme="minorHAnsi"/>
          <w:b/>
          <w:bCs/>
          <w:color w:val="050505"/>
          <w:sz w:val="22"/>
          <w:szCs w:val="22"/>
        </w:rPr>
        <w:t xml:space="preserve">Company: </w:t>
      </w:r>
      <w:r w:rsidRPr="00CD596D">
        <w:rPr>
          <w:rFonts w:asciiTheme="minorHAnsi" w:eastAsia="Arial" w:hAnsiTheme="minorHAnsi" w:cstheme="minorHAnsi"/>
          <w:color w:val="050505"/>
          <w:sz w:val="22"/>
          <w:szCs w:val="22"/>
        </w:rPr>
        <w:t>Napier HealthCare Private</w:t>
      </w:r>
    </w:p>
    <w:p w14:paraId="026F203E" w14:textId="77777777" w:rsidR="00CD596D" w:rsidRPr="00CD596D" w:rsidRDefault="00CD596D" w:rsidP="00CD596D">
      <w:pPr>
        <w:numPr>
          <w:ilvl w:val="0"/>
          <w:numId w:val="12"/>
        </w:numPr>
        <w:rPr>
          <w:rFonts w:asciiTheme="minorHAnsi" w:eastAsia="MS PGothic" w:hAnsiTheme="minorHAnsi" w:cstheme="minorHAnsi"/>
          <w:sz w:val="22"/>
          <w:szCs w:val="22"/>
        </w:rPr>
      </w:pPr>
      <w:r w:rsidRPr="00CD596D">
        <w:rPr>
          <w:rFonts w:asciiTheme="minorHAnsi" w:eastAsia="MS PGothic" w:hAnsiTheme="minorHAnsi" w:cstheme="minorHAnsi"/>
          <w:sz w:val="22"/>
          <w:szCs w:val="22"/>
        </w:rPr>
        <w:t>Developed page layouts and navigations, presenting designs and concepts to clients and management for review.</w:t>
      </w:r>
    </w:p>
    <w:p w14:paraId="7C349814" w14:textId="08781FC7" w:rsidR="00CD596D" w:rsidRPr="00CD596D" w:rsidRDefault="009F7755" w:rsidP="00CD596D">
      <w:pPr>
        <w:numPr>
          <w:ilvl w:val="0"/>
          <w:numId w:val="12"/>
        </w:numPr>
        <w:rPr>
          <w:rFonts w:asciiTheme="minorHAnsi" w:eastAsia="MS PGothic" w:hAnsiTheme="minorHAnsi" w:cstheme="minorHAnsi"/>
          <w:sz w:val="22"/>
          <w:szCs w:val="22"/>
        </w:rPr>
      </w:pPr>
      <w:r w:rsidRPr="00CD596D">
        <w:rPr>
          <w:rFonts w:asciiTheme="minorHAnsi" w:eastAsia="MS PGothic" w:hAnsiTheme="minorHAnsi" w:cstheme="minorHAnsi"/>
          <w:sz w:val="22"/>
          <w:szCs w:val="22"/>
        </w:rPr>
        <w:t>Analyzed</w:t>
      </w:r>
      <w:r w:rsidR="00CD596D" w:rsidRPr="00CD596D">
        <w:rPr>
          <w:rFonts w:asciiTheme="minorHAnsi" w:eastAsia="MS PGothic" w:hAnsiTheme="minorHAnsi" w:cstheme="minorHAnsi"/>
          <w:sz w:val="22"/>
          <w:szCs w:val="22"/>
        </w:rPr>
        <w:t xml:space="preserve"> user needs and created effective prototypes of user interfaces.</w:t>
      </w:r>
    </w:p>
    <w:p w14:paraId="204A827B" w14:textId="0411647A" w:rsidR="00512260" w:rsidRPr="00F97981" w:rsidRDefault="00CD596D" w:rsidP="00512260">
      <w:pPr>
        <w:numPr>
          <w:ilvl w:val="0"/>
          <w:numId w:val="12"/>
        </w:numPr>
        <w:rPr>
          <w:rFonts w:asciiTheme="minorHAnsi" w:eastAsia="MS PGothic" w:hAnsiTheme="minorHAnsi" w:cstheme="minorHAnsi"/>
          <w:sz w:val="22"/>
          <w:szCs w:val="22"/>
        </w:rPr>
      </w:pPr>
      <w:r w:rsidRPr="00CD596D">
        <w:rPr>
          <w:rFonts w:asciiTheme="minorHAnsi" w:eastAsia="MS PGothic" w:hAnsiTheme="minorHAnsi" w:cstheme="minorHAnsi"/>
          <w:sz w:val="22"/>
          <w:szCs w:val="22"/>
        </w:rPr>
        <w:t>Tested new features for usability, performance and scalability before launch.</w:t>
      </w:r>
    </w:p>
    <w:p w14:paraId="36CF4197" w14:textId="77777777" w:rsidR="00512260" w:rsidRPr="00CD596D" w:rsidRDefault="00512260" w:rsidP="00512260">
      <w:pPr>
        <w:pBdr>
          <w:bottom w:val="thinThickSmallGap" w:sz="18" w:space="0" w:color="000000"/>
        </w:pBdr>
        <w:spacing w:before="20" w:after="20"/>
        <w:jc w:val="right"/>
        <w:rPr>
          <w:rFonts w:asciiTheme="minorHAnsi" w:hAnsiTheme="minorHAnsi" w:cstheme="minorHAnsi"/>
          <w:sz w:val="22"/>
          <w:szCs w:val="22"/>
        </w:rPr>
      </w:pPr>
    </w:p>
    <w:p w14:paraId="178A09E2" w14:textId="77777777" w:rsidR="00CD596D" w:rsidRPr="00CD596D" w:rsidRDefault="00CD596D" w:rsidP="00CD596D">
      <w:pPr>
        <w:ind w:left="720"/>
        <w:rPr>
          <w:rFonts w:asciiTheme="minorHAnsi" w:eastAsia="Arial" w:hAnsiTheme="minorHAnsi" w:cstheme="minorHAnsi"/>
          <w:b/>
          <w:bCs/>
          <w:color w:val="050505"/>
          <w:sz w:val="22"/>
          <w:szCs w:val="22"/>
        </w:rPr>
      </w:pPr>
      <w:r w:rsidRPr="00CD596D">
        <w:rPr>
          <w:rFonts w:asciiTheme="minorHAnsi" w:eastAsia="Arial" w:hAnsiTheme="minorHAnsi" w:cstheme="minorHAnsi"/>
          <w:b/>
          <w:bCs/>
          <w:color w:val="050505"/>
          <w:sz w:val="22"/>
          <w:szCs w:val="22"/>
        </w:rPr>
        <w:t>Period</w:t>
      </w:r>
      <w:r w:rsidRPr="00CD596D">
        <w:rPr>
          <w:rFonts w:asciiTheme="minorHAnsi" w:eastAsia="Arial" w:hAnsiTheme="minorHAnsi" w:cstheme="minorHAnsi"/>
          <w:color w:val="050505"/>
          <w:sz w:val="22"/>
          <w:szCs w:val="22"/>
        </w:rPr>
        <w:t>: May 2015 - March 2016</w:t>
      </w:r>
    </w:p>
    <w:p w14:paraId="25A9D2FC" w14:textId="77777777" w:rsidR="00CD596D" w:rsidRPr="00CD596D" w:rsidRDefault="00CD596D" w:rsidP="00CD596D">
      <w:pPr>
        <w:ind w:left="720"/>
        <w:rPr>
          <w:rFonts w:asciiTheme="minorHAnsi" w:eastAsia="Arial" w:hAnsiTheme="minorHAnsi" w:cstheme="minorHAnsi"/>
          <w:b/>
          <w:bCs/>
          <w:color w:val="050505"/>
          <w:sz w:val="22"/>
          <w:szCs w:val="22"/>
        </w:rPr>
      </w:pPr>
      <w:r w:rsidRPr="00CD596D">
        <w:rPr>
          <w:rFonts w:asciiTheme="minorHAnsi" w:eastAsia="Arial" w:hAnsiTheme="minorHAnsi" w:cstheme="minorHAnsi"/>
          <w:b/>
          <w:bCs/>
          <w:color w:val="050505"/>
          <w:sz w:val="22"/>
          <w:szCs w:val="22"/>
        </w:rPr>
        <w:t>Role:</w:t>
      </w:r>
      <w:r w:rsidRPr="00CD596D">
        <w:rPr>
          <w:rFonts w:asciiTheme="minorHAnsi" w:eastAsia="Arial" w:hAnsiTheme="minorHAnsi" w:cstheme="minorHAnsi"/>
          <w:color w:val="050505"/>
          <w:sz w:val="22"/>
          <w:szCs w:val="22"/>
        </w:rPr>
        <w:t xml:space="preserve"> Software Engineer</w:t>
      </w:r>
    </w:p>
    <w:p w14:paraId="1AD17054" w14:textId="43A5401D" w:rsidR="00CD596D" w:rsidRPr="00F97981" w:rsidRDefault="00CD596D" w:rsidP="00F97981">
      <w:pPr>
        <w:ind w:left="720"/>
        <w:rPr>
          <w:rFonts w:asciiTheme="minorHAnsi" w:eastAsia="Arial" w:hAnsiTheme="minorHAnsi" w:cstheme="minorHAnsi"/>
          <w:color w:val="050505"/>
          <w:sz w:val="22"/>
          <w:szCs w:val="22"/>
        </w:rPr>
      </w:pPr>
      <w:r w:rsidRPr="00CD596D">
        <w:rPr>
          <w:rFonts w:asciiTheme="minorHAnsi" w:eastAsia="Arial" w:hAnsiTheme="minorHAnsi" w:cstheme="minorHAnsi"/>
          <w:b/>
          <w:bCs/>
          <w:color w:val="050505"/>
          <w:sz w:val="22"/>
          <w:szCs w:val="22"/>
        </w:rPr>
        <w:t xml:space="preserve">Company: </w:t>
      </w:r>
      <w:r w:rsidRPr="00CD596D">
        <w:rPr>
          <w:rFonts w:asciiTheme="minorHAnsi" w:eastAsia="Arial" w:hAnsiTheme="minorHAnsi" w:cstheme="minorHAnsi"/>
          <w:color w:val="050505"/>
          <w:sz w:val="22"/>
          <w:szCs w:val="22"/>
        </w:rPr>
        <w:t>People prime Worldwide (Napier Healthcare)</w:t>
      </w:r>
    </w:p>
    <w:p w14:paraId="6FCF02D5" w14:textId="77777777" w:rsidR="00CD596D" w:rsidRPr="00CD596D" w:rsidRDefault="00CD596D" w:rsidP="00CD596D">
      <w:pPr>
        <w:numPr>
          <w:ilvl w:val="0"/>
          <w:numId w:val="13"/>
        </w:numPr>
        <w:rPr>
          <w:rFonts w:asciiTheme="minorHAnsi" w:eastAsia="MS PGothic" w:hAnsiTheme="minorHAnsi" w:cstheme="minorHAnsi"/>
          <w:sz w:val="22"/>
          <w:szCs w:val="22"/>
        </w:rPr>
      </w:pPr>
      <w:r w:rsidRPr="00CD596D">
        <w:rPr>
          <w:rFonts w:asciiTheme="minorHAnsi" w:eastAsia="MS PGothic" w:hAnsiTheme="minorHAnsi" w:cstheme="minorHAnsi"/>
          <w:sz w:val="22"/>
          <w:szCs w:val="22"/>
        </w:rPr>
        <w:t>Provided support for end users by resolving issues related to the deployed applications.</w:t>
      </w:r>
    </w:p>
    <w:p w14:paraId="3CDE2A67" w14:textId="409574BE" w:rsidR="00CD596D" w:rsidRPr="00512260" w:rsidRDefault="00CD596D" w:rsidP="00CD596D">
      <w:pPr>
        <w:numPr>
          <w:ilvl w:val="0"/>
          <w:numId w:val="13"/>
        </w:numPr>
        <w:rPr>
          <w:rFonts w:asciiTheme="minorHAnsi" w:eastAsia="MS PGothic" w:hAnsiTheme="minorHAnsi" w:cstheme="minorHAnsi"/>
          <w:sz w:val="22"/>
          <w:szCs w:val="22"/>
        </w:rPr>
      </w:pPr>
      <w:r w:rsidRPr="00CD596D">
        <w:rPr>
          <w:rFonts w:asciiTheme="minorHAnsi" w:eastAsia="MS PGothic" w:hAnsiTheme="minorHAnsi" w:cstheme="minorHAnsi"/>
          <w:sz w:val="22"/>
          <w:szCs w:val="22"/>
        </w:rPr>
        <w:t>Collaborated with other developers to integrate multiple systems through APIs.</w:t>
      </w:r>
    </w:p>
    <w:p w14:paraId="1E2DD8E0" w14:textId="77777777" w:rsidR="00512260" w:rsidRPr="00CD596D" w:rsidRDefault="00512260" w:rsidP="00512260">
      <w:pPr>
        <w:pBdr>
          <w:bottom w:val="thinThickSmallGap" w:sz="18" w:space="0" w:color="000000"/>
        </w:pBdr>
        <w:spacing w:before="20" w:after="20"/>
        <w:jc w:val="right"/>
        <w:rPr>
          <w:rFonts w:asciiTheme="minorHAnsi" w:hAnsiTheme="minorHAnsi" w:cstheme="minorHAnsi"/>
          <w:sz w:val="22"/>
          <w:szCs w:val="22"/>
        </w:rPr>
      </w:pPr>
    </w:p>
    <w:p w14:paraId="4BC9BE7A" w14:textId="5FE5D87F" w:rsidR="00CD596D" w:rsidRPr="00CD596D" w:rsidRDefault="00CD596D" w:rsidP="00F97981">
      <w:pPr>
        <w:ind w:firstLine="720"/>
        <w:rPr>
          <w:rFonts w:asciiTheme="minorHAnsi" w:eastAsia="Arial" w:hAnsiTheme="minorHAnsi" w:cstheme="minorHAnsi"/>
          <w:b/>
          <w:bCs/>
          <w:color w:val="050505"/>
          <w:sz w:val="22"/>
          <w:szCs w:val="22"/>
        </w:rPr>
      </w:pPr>
      <w:r w:rsidRPr="00CD596D">
        <w:rPr>
          <w:rFonts w:asciiTheme="minorHAnsi" w:eastAsia="Arial" w:hAnsiTheme="minorHAnsi" w:cstheme="minorHAnsi"/>
          <w:b/>
          <w:bCs/>
          <w:color w:val="050505"/>
          <w:sz w:val="22"/>
          <w:szCs w:val="22"/>
        </w:rPr>
        <w:t>Period</w:t>
      </w:r>
      <w:r w:rsidRPr="00CD596D">
        <w:rPr>
          <w:rFonts w:asciiTheme="minorHAnsi" w:eastAsia="Arial" w:hAnsiTheme="minorHAnsi" w:cstheme="minorHAnsi"/>
          <w:color w:val="050505"/>
          <w:sz w:val="22"/>
          <w:szCs w:val="22"/>
        </w:rPr>
        <w:t>: April 2014 - May 2015</w:t>
      </w:r>
    </w:p>
    <w:p w14:paraId="159D2E02" w14:textId="77777777" w:rsidR="00CD596D" w:rsidRPr="00CD596D" w:rsidRDefault="00CD596D" w:rsidP="00CD596D">
      <w:pPr>
        <w:ind w:left="720"/>
        <w:rPr>
          <w:rFonts w:asciiTheme="minorHAnsi" w:eastAsia="Arial" w:hAnsiTheme="minorHAnsi" w:cstheme="minorHAnsi"/>
          <w:b/>
          <w:bCs/>
          <w:color w:val="050505"/>
          <w:sz w:val="22"/>
          <w:szCs w:val="22"/>
        </w:rPr>
      </w:pPr>
      <w:r w:rsidRPr="00CD596D">
        <w:rPr>
          <w:rFonts w:asciiTheme="minorHAnsi" w:eastAsia="Arial" w:hAnsiTheme="minorHAnsi" w:cstheme="minorHAnsi"/>
          <w:b/>
          <w:bCs/>
          <w:color w:val="050505"/>
          <w:sz w:val="22"/>
          <w:szCs w:val="22"/>
        </w:rPr>
        <w:t>Role:</w:t>
      </w:r>
      <w:r w:rsidRPr="00CD596D">
        <w:rPr>
          <w:rFonts w:asciiTheme="minorHAnsi" w:eastAsia="Arial" w:hAnsiTheme="minorHAnsi" w:cstheme="minorHAnsi"/>
          <w:color w:val="050505"/>
          <w:sz w:val="22"/>
          <w:szCs w:val="22"/>
        </w:rPr>
        <w:t xml:space="preserve"> Junior UI Developer</w:t>
      </w:r>
    </w:p>
    <w:p w14:paraId="31EA9D8A" w14:textId="2A484D7A" w:rsidR="00CD596D" w:rsidRPr="00F97981" w:rsidRDefault="00CD596D" w:rsidP="00F97981">
      <w:pPr>
        <w:ind w:left="720"/>
        <w:rPr>
          <w:rFonts w:asciiTheme="minorHAnsi" w:eastAsia="Arial" w:hAnsiTheme="minorHAnsi" w:cstheme="minorHAnsi"/>
          <w:color w:val="050505"/>
          <w:sz w:val="22"/>
          <w:szCs w:val="22"/>
        </w:rPr>
      </w:pPr>
      <w:r w:rsidRPr="00CD596D">
        <w:rPr>
          <w:rFonts w:asciiTheme="minorHAnsi" w:eastAsia="Arial" w:hAnsiTheme="minorHAnsi" w:cstheme="minorHAnsi"/>
          <w:b/>
          <w:bCs/>
          <w:color w:val="050505"/>
          <w:sz w:val="22"/>
          <w:szCs w:val="22"/>
        </w:rPr>
        <w:t xml:space="preserve">Company: </w:t>
      </w:r>
      <w:r w:rsidRPr="00CD596D">
        <w:rPr>
          <w:rFonts w:asciiTheme="minorHAnsi" w:eastAsia="Arial" w:hAnsiTheme="minorHAnsi" w:cstheme="minorHAnsi"/>
          <w:color w:val="050505"/>
          <w:sz w:val="22"/>
          <w:szCs w:val="22"/>
        </w:rPr>
        <w:t xml:space="preserve">Aspire Info </w:t>
      </w:r>
      <w:proofErr w:type="gramStart"/>
      <w:r w:rsidRPr="00CD596D">
        <w:rPr>
          <w:rFonts w:asciiTheme="minorHAnsi" w:eastAsia="Arial" w:hAnsiTheme="minorHAnsi" w:cstheme="minorHAnsi"/>
          <w:color w:val="050505"/>
          <w:sz w:val="22"/>
          <w:szCs w:val="22"/>
        </w:rPr>
        <w:t>Labs(</w:t>
      </w:r>
      <w:proofErr w:type="gramEnd"/>
      <w:r w:rsidRPr="00CD596D">
        <w:rPr>
          <w:rFonts w:asciiTheme="minorHAnsi" w:eastAsia="Arial" w:hAnsiTheme="minorHAnsi" w:cstheme="minorHAnsi"/>
          <w:color w:val="050505"/>
          <w:sz w:val="22"/>
          <w:szCs w:val="22"/>
        </w:rPr>
        <w:t>Cognizant Technology Solutions(CTS)), Hyderabad</w:t>
      </w:r>
    </w:p>
    <w:p w14:paraId="10AA7C38" w14:textId="77777777" w:rsidR="00CD596D" w:rsidRPr="00CD596D" w:rsidRDefault="00CD596D" w:rsidP="00CD596D">
      <w:pPr>
        <w:numPr>
          <w:ilvl w:val="0"/>
          <w:numId w:val="14"/>
        </w:numPr>
        <w:rPr>
          <w:rFonts w:asciiTheme="minorHAnsi" w:eastAsia="MS PGothic" w:hAnsiTheme="minorHAnsi" w:cstheme="minorHAnsi"/>
          <w:sz w:val="22"/>
          <w:szCs w:val="22"/>
        </w:rPr>
      </w:pPr>
      <w:r w:rsidRPr="00CD596D">
        <w:rPr>
          <w:rFonts w:asciiTheme="minorHAnsi" w:eastAsia="MS PGothic" w:hAnsiTheme="minorHAnsi" w:cstheme="minorHAnsi"/>
          <w:sz w:val="22"/>
          <w:szCs w:val="22"/>
        </w:rPr>
        <w:t>Performed debugging of UI related issues on different browser environments to ensure optimal performance of the application.</w:t>
      </w:r>
    </w:p>
    <w:p w14:paraId="776C35F3" w14:textId="77777777" w:rsidR="00CD596D" w:rsidRPr="00CD596D" w:rsidRDefault="00CD596D" w:rsidP="00CD596D">
      <w:pPr>
        <w:numPr>
          <w:ilvl w:val="0"/>
          <w:numId w:val="14"/>
        </w:numPr>
        <w:rPr>
          <w:rFonts w:asciiTheme="minorHAnsi" w:eastAsia="MS PGothic" w:hAnsiTheme="minorHAnsi" w:cstheme="minorHAnsi"/>
          <w:sz w:val="22"/>
          <w:szCs w:val="22"/>
        </w:rPr>
      </w:pPr>
      <w:r w:rsidRPr="00CD596D">
        <w:rPr>
          <w:rFonts w:asciiTheme="minorHAnsi" w:eastAsia="MS PGothic" w:hAnsiTheme="minorHAnsi" w:cstheme="minorHAnsi"/>
          <w:sz w:val="22"/>
          <w:szCs w:val="22"/>
        </w:rPr>
        <w:t>Tested user interfaces across multiple browsers and platforms for usability and performance optimization.</w:t>
      </w:r>
    </w:p>
    <w:p w14:paraId="4AF760C7" w14:textId="66F5E740" w:rsidR="00620DC8" w:rsidRDefault="00CD596D" w:rsidP="00632C18">
      <w:pPr>
        <w:numPr>
          <w:ilvl w:val="0"/>
          <w:numId w:val="14"/>
        </w:numPr>
        <w:rPr>
          <w:rFonts w:asciiTheme="minorHAnsi" w:eastAsia="MS PGothic" w:hAnsiTheme="minorHAnsi" w:cstheme="minorHAnsi"/>
          <w:sz w:val="22"/>
          <w:szCs w:val="22"/>
        </w:rPr>
      </w:pPr>
      <w:r w:rsidRPr="00CD596D">
        <w:rPr>
          <w:rFonts w:asciiTheme="minorHAnsi" w:eastAsia="MS PGothic" w:hAnsiTheme="minorHAnsi" w:cstheme="minorHAnsi"/>
          <w:sz w:val="22"/>
          <w:szCs w:val="22"/>
        </w:rPr>
        <w:t>Implemented responsive designs for mobile devices using Bootstrap framework.</w:t>
      </w:r>
    </w:p>
    <w:p w14:paraId="1FAC19B0" w14:textId="77777777" w:rsidR="00F97981" w:rsidRDefault="00F97981" w:rsidP="00F97981">
      <w:pPr>
        <w:rPr>
          <w:rFonts w:asciiTheme="minorHAnsi" w:eastAsia="MS PGothic" w:hAnsiTheme="minorHAnsi" w:cstheme="minorHAnsi"/>
          <w:sz w:val="22"/>
          <w:szCs w:val="22"/>
        </w:rPr>
      </w:pPr>
    </w:p>
    <w:p w14:paraId="78873299" w14:textId="77777777" w:rsidR="00561CDB" w:rsidRPr="00CD596D" w:rsidRDefault="00561CDB" w:rsidP="00561CDB">
      <w:pPr>
        <w:pBdr>
          <w:bottom w:val="thinThickSmallGap" w:sz="18" w:space="0" w:color="000000"/>
        </w:pBdr>
        <w:spacing w:before="20" w:after="20"/>
        <w:jc w:val="right"/>
        <w:rPr>
          <w:rFonts w:asciiTheme="minorHAnsi" w:hAnsiTheme="minorHAnsi" w:cstheme="minorHAnsi"/>
          <w:sz w:val="22"/>
          <w:szCs w:val="22"/>
        </w:rPr>
      </w:pPr>
    </w:p>
    <w:p w14:paraId="4F1A291E" w14:textId="77777777" w:rsidR="00F97981" w:rsidRPr="00632C18" w:rsidRDefault="00F97981" w:rsidP="00F97981">
      <w:pPr>
        <w:rPr>
          <w:rFonts w:asciiTheme="minorHAnsi" w:eastAsia="MS PGothic" w:hAnsiTheme="minorHAnsi" w:cstheme="minorHAnsi"/>
          <w:sz w:val="22"/>
          <w:szCs w:val="22"/>
        </w:rPr>
      </w:pPr>
    </w:p>
    <w:p w14:paraId="121E3026" w14:textId="41946E37" w:rsidR="00057D63" w:rsidRDefault="00057D63" w:rsidP="00CD596D">
      <w:pPr>
        <w:rPr>
          <w:rFonts w:asciiTheme="minorHAnsi" w:hAnsiTheme="minorHAnsi" w:cstheme="minorHAnsi"/>
          <w:b/>
          <w:bCs/>
          <w:sz w:val="22"/>
          <w:szCs w:val="22"/>
          <w:u w:val="single"/>
        </w:rPr>
      </w:pPr>
      <w:r>
        <w:rPr>
          <w:rFonts w:asciiTheme="minorHAnsi" w:hAnsiTheme="minorHAnsi" w:cstheme="minorHAnsi"/>
          <w:b/>
          <w:bCs/>
          <w:sz w:val="22"/>
          <w:szCs w:val="22"/>
          <w:u w:val="single"/>
        </w:rPr>
        <w:lastRenderedPageBreak/>
        <w:t>PROJECT</w:t>
      </w:r>
      <w:proofErr w:type="gramStart"/>
      <w:r>
        <w:rPr>
          <w:rFonts w:asciiTheme="minorHAnsi" w:hAnsiTheme="minorHAnsi" w:cstheme="minorHAnsi"/>
          <w:b/>
          <w:bCs/>
          <w:sz w:val="22"/>
          <w:szCs w:val="22"/>
          <w:u w:val="single"/>
        </w:rPr>
        <w:t>:1</w:t>
      </w:r>
      <w:proofErr w:type="gramEnd"/>
    </w:p>
    <w:p w14:paraId="4BCF4C9C" w14:textId="77777777" w:rsidR="00057D63" w:rsidRPr="00057D63" w:rsidRDefault="00057D63" w:rsidP="00057D63">
      <w:pPr>
        <w:pStyle w:val="Heading2"/>
        <w:rPr>
          <w:rFonts w:asciiTheme="minorHAnsi" w:hAnsiTheme="minorHAnsi" w:cstheme="minorHAnsi"/>
          <w:sz w:val="22"/>
          <w:szCs w:val="22"/>
        </w:rPr>
      </w:pPr>
      <w:r w:rsidRPr="00057D63">
        <w:rPr>
          <w:rFonts w:asciiTheme="minorHAnsi" w:hAnsiTheme="minorHAnsi" w:cstheme="minorHAnsi"/>
          <w:sz w:val="22"/>
          <w:szCs w:val="22"/>
        </w:rPr>
        <w:t>Central Project Management &amp; Billing Application</w:t>
      </w:r>
    </w:p>
    <w:p w14:paraId="6ABAE3B2" w14:textId="3C9ACA18" w:rsidR="00057D63" w:rsidRPr="00057D63" w:rsidRDefault="00057D63" w:rsidP="00057D63">
      <w:pPr>
        <w:pStyle w:val="NormalWeb"/>
        <w:rPr>
          <w:rFonts w:asciiTheme="minorHAnsi" w:hAnsiTheme="minorHAnsi" w:cstheme="minorHAnsi"/>
          <w:sz w:val="22"/>
          <w:szCs w:val="22"/>
        </w:rPr>
      </w:pPr>
      <w:r w:rsidRPr="00057D63">
        <w:rPr>
          <w:rStyle w:val="Strong"/>
          <w:rFonts w:asciiTheme="minorHAnsi" w:hAnsiTheme="minorHAnsi" w:cstheme="minorHAnsi"/>
          <w:sz w:val="22"/>
          <w:szCs w:val="22"/>
        </w:rPr>
        <w:t>Client:</w:t>
      </w:r>
      <w:r w:rsidR="00A42142">
        <w:rPr>
          <w:rFonts w:asciiTheme="minorHAnsi" w:hAnsiTheme="minorHAnsi" w:cstheme="minorHAnsi"/>
          <w:sz w:val="22"/>
          <w:szCs w:val="22"/>
        </w:rPr>
        <w:t xml:space="preserve"> </w:t>
      </w:r>
      <w:r w:rsidRPr="00057D63">
        <w:rPr>
          <w:rFonts w:asciiTheme="minorHAnsi" w:hAnsiTheme="minorHAnsi" w:cstheme="minorHAnsi"/>
          <w:sz w:val="22"/>
          <w:szCs w:val="22"/>
        </w:rPr>
        <w:t>In-house Application</w:t>
      </w:r>
      <w:bookmarkStart w:id="0" w:name="_GoBack"/>
      <w:bookmarkEnd w:id="0"/>
      <w:r w:rsidRPr="00057D63">
        <w:rPr>
          <w:rFonts w:asciiTheme="minorHAnsi" w:hAnsiTheme="minorHAnsi" w:cstheme="minorHAnsi"/>
          <w:sz w:val="22"/>
          <w:szCs w:val="22"/>
        </w:rPr>
        <w:br/>
      </w:r>
      <w:r w:rsidRPr="00057D63">
        <w:rPr>
          <w:rStyle w:val="Strong"/>
          <w:rFonts w:asciiTheme="minorHAnsi" w:hAnsiTheme="minorHAnsi" w:cstheme="minorHAnsi"/>
          <w:sz w:val="22"/>
          <w:szCs w:val="22"/>
        </w:rPr>
        <w:t>Environment:</w:t>
      </w:r>
      <w:r w:rsidRPr="00057D63">
        <w:rPr>
          <w:rFonts w:asciiTheme="minorHAnsi" w:hAnsiTheme="minorHAnsi" w:cstheme="minorHAnsi"/>
          <w:sz w:val="22"/>
          <w:szCs w:val="22"/>
        </w:rPr>
        <w:t xml:space="preserve"> Java, Spring Boot, Angular, AWS, SQL</w:t>
      </w:r>
      <w:r w:rsidRPr="00057D63">
        <w:rPr>
          <w:rFonts w:asciiTheme="minorHAnsi" w:hAnsiTheme="minorHAnsi" w:cstheme="minorHAnsi"/>
          <w:sz w:val="22"/>
          <w:szCs w:val="22"/>
        </w:rPr>
        <w:br/>
      </w:r>
      <w:r w:rsidRPr="00057D63">
        <w:rPr>
          <w:rStyle w:val="Strong"/>
          <w:rFonts w:asciiTheme="minorHAnsi" w:hAnsiTheme="minorHAnsi" w:cstheme="minorHAnsi"/>
          <w:sz w:val="22"/>
          <w:szCs w:val="22"/>
        </w:rPr>
        <w:t>Role:</w:t>
      </w:r>
      <w:r w:rsidRPr="00057D63">
        <w:rPr>
          <w:rFonts w:asciiTheme="minorHAnsi" w:hAnsiTheme="minorHAnsi" w:cstheme="minorHAnsi"/>
          <w:sz w:val="22"/>
          <w:szCs w:val="22"/>
        </w:rPr>
        <w:t xml:space="preserve"> Team Lead</w:t>
      </w:r>
    </w:p>
    <w:p w14:paraId="73652B8C" w14:textId="77777777" w:rsidR="00057D63" w:rsidRDefault="00057D63" w:rsidP="00057D63">
      <w:pPr>
        <w:pStyle w:val="Heading3"/>
        <w:rPr>
          <w:rFonts w:asciiTheme="minorHAnsi" w:hAnsiTheme="minorHAnsi" w:cstheme="minorHAnsi"/>
          <w:sz w:val="22"/>
          <w:szCs w:val="22"/>
        </w:rPr>
      </w:pPr>
      <w:r w:rsidRPr="00057D63">
        <w:rPr>
          <w:rFonts w:asciiTheme="minorHAnsi" w:hAnsiTheme="minorHAnsi" w:cstheme="minorHAnsi"/>
          <w:sz w:val="22"/>
          <w:szCs w:val="22"/>
        </w:rPr>
        <w:t>Description:</w:t>
      </w:r>
      <w:r>
        <w:rPr>
          <w:rFonts w:asciiTheme="minorHAnsi" w:hAnsiTheme="minorHAnsi" w:cstheme="minorHAnsi"/>
          <w:sz w:val="22"/>
          <w:szCs w:val="22"/>
        </w:rPr>
        <w:t xml:space="preserve">  </w:t>
      </w:r>
      <w:r w:rsidRPr="00057D63">
        <w:rPr>
          <w:rFonts w:asciiTheme="minorHAnsi" w:hAnsiTheme="minorHAnsi" w:cstheme="minorHAnsi"/>
          <w:b w:val="0"/>
          <w:sz w:val="22"/>
          <w:szCs w:val="22"/>
        </w:rPr>
        <w:t xml:space="preserve">The Central Project Management &amp; Billing Application is an in-house enterprise system designed to streamline internal workflows from </w:t>
      </w:r>
      <w:r w:rsidRPr="00057D63">
        <w:rPr>
          <w:rStyle w:val="Strong"/>
          <w:rFonts w:asciiTheme="minorHAnsi" w:hAnsiTheme="minorHAnsi" w:cstheme="minorHAnsi"/>
          <w:b/>
          <w:sz w:val="22"/>
          <w:szCs w:val="22"/>
        </w:rPr>
        <w:t>sales initiation to project deployment</w:t>
      </w:r>
      <w:r w:rsidRPr="00057D63">
        <w:rPr>
          <w:rFonts w:asciiTheme="minorHAnsi" w:hAnsiTheme="minorHAnsi" w:cstheme="minorHAnsi"/>
          <w:b w:val="0"/>
          <w:sz w:val="22"/>
          <w:szCs w:val="22"/>
        </w:rPr>
        <w:t>. The application is used by internal employees to manage project lifecycle activities including project allocation, resource involvement, service tracking, and automated invoice generation based on delivered services. The system improves transparency, reduces manual effort, and ensures accurate billing across departments.</w:t>
      </w:r>
    </w:p>
    <w:p w14:paraId="19D9E7D9" w14:textId="0B44A06F" w:rsidR="00057D63" w:rsidRPr="00057D63" w:rsidRDefault="00057D63" w:rsidP="00057D63">
      <w:pPr>
        <w:pStyle w:val="Heading3"/>
        <w:rPr>
          <w:rFonts w:asciiTheme="minorHAnsi" w:hAnsiTheme="minorHAnsi" w:cstheme="minorHAnsi"/>
          <w:sz w:val="22"/>
          <w:szCs w:val="22"/>
        </w:rPr>
      </w:pPr>
      <w:r w:rsidRPr="00057D63">
        <w:rPr>
          <w:rFonts w:asciiTheme="minorHAnsi" w:hAnsiTheme="minorHAnsi" w:cstheme="minorHAnsi"/>
          <w:sz w:val="22"/>
          <w:szCs w:val="22"/>
        </w:rPr>
        <w:t>Responsibilities:</w:t>
      </w:r>
    </w:p>
    <w:p w14:paraId="57A03597" w14:textId="77777777" w:rsidR="00057D63" w:rsidRPr="00057D63" w:rsidRDefault="00057D63" w:rsidP="00057D63">
      <w:pPr>
        <w:pStyle w:val="NormalWeb"/>
        <w:numPr>
          <w:ilvl w:val="0"/>
          <w:numId w:val="17"/>
        </w:numPr>
        <w:rPr>
          <w:rFonts w:asciiTheme="minorHAnsi" w:hAnsiTheme="minorHAnsi" w:cstheme="minorHAnsi"/>
          <w:sz w:val="22"/>
          <w:szCs w:val="22"/>
        </w:rPr>
      </w:pPr>
      <w:r w:rsidRPr="00057D63">
        <w:rPr>
          <w:rFonts w:asciiTheme="minorHAnsi" w:hAnsiTheme="minorHAnsi" w:cstheme="minorHAnsi"/>
          <w:sz w:val="22"/>
          <w:szCs w:val="22"/>
        </w:rPr>
        <w:t xml:space="preserve">Led end-to-end </w:t>
      </w:r>
      <w:r w:rsidRPr="00057D63">
        <w:rPr>
          <w:rStyle w:val="Strong"/>
          <w:rFonts w:asciiTheme="minorHAnsi" w:hAnsiTheme="minorHAnsi" w:cstheme="minorHAnsi"/>
          <w:sz w:val="22"/>
          <w:szCs w:val="22"/>
        </w:rPr>
        <w:t>application design and development</w:t>
      </w:r>
      <w:r w:rsidRPr="00057D63">
        <w:rPr>
          <w:rFonts w:asciiTheme="minorHAnsi" w:hAnsiTheme="minorHAnsi" w:cstheme="minorHAnsi"/>
          <w:sz w:val="22"/>
          <w:szCs w:val="22"/>
        </w:rPr>
        <w:t xml:space="preserve"> for internal project management and billing workflows.</w:t>
      </w:r>
    </w:p>
    <w:p w14:paraId="3834BFD1" w14:textId="77777777" w:rsidR="00057D63" w:rsidRPr="00057D63" w:rsidRDefault="00057D63" w:rsidP="00057D63">
      <w:pPr>
        <w:pStyle w:val="NormalWeb"/>
        <w:numPr>
          <w:ilvl w:val="0"/>
          <w:numId w:val="17"/>
        </w:numPr>
        <w:rPr>
          <w:rFonts w:asciiTheme="minorHAnsi" w:hAnsiTheme="minorHAnsi" w:cstheme="minorHAnsi"/>
          <w:sz w:val="22"/>
          <w:szCs w:val="22"/>
        </w:rPr>
      </w:pPr>
      <w:r w:rsidRPr="00057D63">
        <w:rPr>
          <w:rFonts w:asciiTheme="minorHAnsi" w:hAnsiTheme="minorHAnsi" w:cstheme="minorHAnsi"/>
          <w:sz w:val="22"/>
          <w:szCs w:val="22"/>
        </w:rPr>
        <w:t xml:space="preserve">Designed and implemented </w:t>
      </w:r>
      <w:r w:rsidRPr="00057D63">
        <w:rPr>
          <w:rStyle w:val="Strong"/>
          <w:rFonts w:asciiTheme="minorHAnsi" w:hAnsiTheme="minorHAnsi" w:cstheme="minorHAnsi"/>
          <w:sz w:val="22"/>
          <w:szCs w:val="22"/>
        </w:rPr>
        <w:t>backend services using Java and Spring Boot</w:t>
      </w:r>
      <w:r w:rsidRPr="00057D63">
        <w:rPr>
          <w:rFonts w:asciiTheme="minorHAnsi" w:hAnsiTheme="minorHAnsi" w:cstheme="minorHAnsi"/>
          <w:sz w:val="22"/>
          <w:szCs w:val="22"/>
        </w:rPr>
        <w:t>.</w:t>
      </w:r>
    </w:p>
    <w:p w14:paraId="5AAF8639" w14:textId="77777777" w:rsidR="00057D63" w:rsidRPr="00057D63" w:rsidRDefault="00057D63" w:rsidP="00057D63">
      <w:pPr>
        <w:pStyle w:val="NormalWeb"/>
        <w:numPr>
          <w:ilvl w:val="0"/>
          <w:numId w:val="17"/>
        </w:numPr>
        <w:rPr>
          <w:rFonts w:asciiTheme="minorHAnsi" w:hAnsiTheme="minorHAnsi" w:cstheme="minorHAnsi"/>
          <w:sz w:val="22"/>
          <w:szCs w:val="22"/>
        </w:rPr>
      </w:pPr>
      <w:r w:rsidRPr="00057D63">
        <w:rPr>
          <w:rFonts w:asciiTheme="minorHAnsi" w:hAnsiTheme="minorHAnsi" w:cstheme="minorHAnsi"/>
          <w:sz w:val="22"/>
          <w:szCs w:val="22"/>
        </w:rPr>
        <w:t xml:space="preserve">Developed responsive and scalable </w:t>
      </w:r>
      <w:r w:rsidRPr="00057D63">
        <w:rPr>
          <w:rStyle w:val="Strong"/>
          <w:rFonts w:asciiTheme="minorHAnsi" w:hAnsiTheme="minorHAnsi" w:cstheme="minorHAnsi"/>
          <w:sz w:val="22"/>
          <w:szCs w:val="22"/>
        </w:rPr>
        <w:t>UI using Angular</w:t>
      </w:r>
      <w:r w:rsidRPr="00057D63">
        <w:rPr>
          <w:rFonts w:asciiTheme="minorHAnsi" w:hAnsiTheme="minorHAnsi" w:cstheme="minorHAnsi"/>
          <w:sz w:val="22"/>
          <w:szCs w:val="22"/>
        </w:rPr>
        <w:t>.</w:t>
      </w:r>
    </w:p>
    <w:p w14:paraId="1ABD159F" w14:textId="77777777" w:rsidR="00057D63" w:rsidRPr="00057D63" w:rsidRDefault="00057D63" w:rsidP="00057D63">
      <w:pPr>
        <w:pStyle w:val="NormalWeb"/>
        <w:numPr>
          <w:ilvl w:val="0"/>
          <w:numId w:val="17"/>
        </w:numPr>
        <w:rPr>
          <w:rFonts w:asciiTheme="minorHAnsi" w:hAnsiTheme="minorHAnsi" w:cstheme="minorHAnsi"/>
          <w:sz w:val="22"/>
          <w:szCs w:val="22"/>
        </w:rPr>
      </w:pPr>
      <w:r w:rsidRPr="00057D63">
        <w:rPr>
          <w:rFonts w:asciiTheme="minorHAnsi" w:hAnsiTheme="minorHAnsi" w:cstheme="minorHAnsi"/>
          <w:sz w:val="22"/>
          <w:szCs w:val="22"/>
        </w:rPr>
        <w:t xml:space="preserve">Acted as </w:t>
      </w:r>
      <w:r w:rsidRPr="00057D63">
        <w:rPr>
          <w:rStyle w:val="Strong"/>
          <w:rFonts w:asciiTheme="minorHAnsi" w:hAnsiTheme="minorHAnsi" w:cstheme="minorHAnsi"/>
          <w:sz w:val="22"/>
          <w:szCs w:val="22"/>
        </w:rPr>
        <w:t>UI Architect</w:t>
      </w:r>
      <w:r w:rsidRPr="00057D63">
        <w:rPr>
          <w:rFonts w:asciiTheme="minorHAnsi" w:hAnsiTheme="minorHAnsi" w:cstheme="minorHAnsi"/>
          <w:sz w:val="22"/>
          <w:szCs w:val="22"/>
        </w:rPr>
        <w:t>, defining component structure, reusable modules, and best practices.</w:t>
      </w:r>
    </w:p>
    <w:p w14:paraId="62F3313A" w14:textId="77777777" w:rsidR="00057D63" w:rsidRPr="00057D63" w:rsidRDefault="00057D63" w:rsidP="00057D63">
      <w:pPr>
        <w:pStyle w:val="NormalWeb"/>
        <w:numPr>
          <w:ilvl w:val="0"/>
          <w:numId w:val="17"/>
        </w:numPr>
        <w:rPr>
          <w:rFonts w:asciiTheme="minorHAnsi" w:hAnsiTheme="minorHAnsi" w:cstheme="minorHAnsi"/>
          <w:sz w:val="22"/>
          <w:szCs w:val="22"/>
        </w:rPr>
      </w:pPr>
      <w:r w:rsidRPr="00057D63">
        <w:rPr>
          <w:rFonts w:asciiTheme="minorHAnsi" w:hAnsiTheme="minorHAnsi" w:cstheme="minorHAnsi"/>
          <w:sz w:val="22"/>
          <w:szCs w:val="22"/>
        </w:rPr>
        <w:t xml:space="preserve">Integrated project, resource, and billing modules to generate </w:t>
      </w:r>
      <w:r w:rsidRPr="00057D63">
        <w:rPr>
          <w:rStyle w:val="Strong"/>
          <w:rFonts w:asciiTheme="minorHAnsi" w:hAnsiTheme="minorHAnsi" w:cstheme="minorHAnsi"/>
          <w:sz w:val="22"/>
          <w:szCs w:val="22"/>
        </w:rPr>
        <w:t>service-based invoices</w:t>
      </w:r>
      <w:r w:rsidRPr="00057D63">
        <w:rPr>
          <w:rFonts w:asciiTheme="minorHAnsi" w:hAnsiTheme="minorHAnsi" w:cstheme="minorHAnsi"/>
          <w:sz w:val="22"/>
          <w:szCs w:val="22"/>
        </w:rPr>
        <w:t>.</w:t>
      </w:r>
    </w:p>
    <w:p w14:paraId="26B46E51" w14:textId="77777777" w:rsidR="00057D63" w:rsidRPr="00057D63" w:rsidRDefault="00057D63" w:rsidP="00057D63">
      <w:pPr>
        <w:pStyle w:val="NormalWeb"/>
        <w:numPr>
          <w:ilvl w:val="0"/>
          <w:numId w:val="17"/>
        </w:numPr>
        <w:rPr>
          <w:rFonts w:asciiTheme="minorHAnsi" w:hAnsiTheme="minorHAnsi" w:cstheme="minorHAnsi"/>
          <w:sz w:val="22"/>
          <w:szCs w:val="22"/>
        </w:rPr>
      </w:pPr>
      <w:r w:rsidRPr="00057D63">
        <w:rPr>
          <w:rFonts w:asciiTheme="minorHAnsi" w:hAnsiTheme="minorHAnsi" w:cstheme="minorHAnsi"/>
          <w:sz w:val="22"/>
          <w:szCs w:val="22"/>
        </w:rPr>
        <w:t>Coordinated with sales and delivery teams to understand business requirements and translate them into technical solutions.</w:t>
      </w:r>
    </w:p>
    <w:p w14:paraId="72F8D0A5" w14:textId="77777777" w:rsidR="00057D63" w:rsidRPr="00057D63" w:rsidRDefault="00057D63" w:rsidP="00057D63">
      <w:pPr>
        <w:pStyle w:val="NormalWeb"/>
        <w:numPr>
          <w:ilvl w:val="0"/>
          <w:numId w:val="17"/>
        </w:numPr>
        <w:rPr>
          <w:rFonts w:asciiTheme="minorHAnsi" w:hAnsiTheme="minorHAnsi" w:cstheme="minorHAnsi"/>
          <w:sz w:val="22"/>
          <w:szCs w:val="22"/>
        </w:rPr>
      </w:pPr>
      <w:r w:rsidRPr="00057D63">
        <w:rPr>
          <w:rFonts w:asciiTheme="minorHAnsi" w:hAnsiTheme="minorHAnsi" w:cstheme="minorHAnsi"/>
          <w:sz w:val="22"/>
          <w:szCs w:val="22"/>
        </w:rPr>
        <w:t xml:space="preserve">Deployed and managed application components on </w:t>
      </w:r>
      <w:r w:rsidRPr="00057D63">
        <w:rPr>
          <w:rStyle w:val="Strong"/>
          <w:rFonts w:asciiTheme="minorHAnsi" w:hAnsiTheme="minorHAnsi" w:cstheme="minorHAnsi"/>
          <w:sz w:val="22"/>
          <w:szCs w:val="22"/>
        </w:rPr>
        <w:t>AWS</w:t>
      </w:r>
      <w:r w:rsidRPr="00057D63">
        <w:rPr>
          <w:rFonts w:asciiTheme="minorHAnsi" w:hAnsiTheme="minorHAnsi" w:cstheme="minorHAnsi"/>
          <w:sz w:val="22"/>
          <w:szCs w:val="22"/>
        </w:rPr>
        <w:t>.</w:t>
      </w:r>
    </w:p>
    <w:p w14:paraId="7C4644D3" w14:textId="4D7ABF41" w:rsidR="00057D63" w:rsidRPr="00057D63" w:rsidRDefault="00057D63" w:rsidP="00CD596D">
      <w:pPr>
        <w:pStyle w:val="NormalWeb"/>
        <w:numPr>
          <w:ilvl w:val="0"/>
          <w:numId w:val="17"/>
        </w:numPr>
        <w:rPr>
          <w:rFonts w:asciiTheme="minorHAnsi" w:hAnsiTheme="minorHAnsi" w:cstheme="minorHAnsi"/>
          <w:sz w:val="22"/>
          <w:szCs w:val="22"/>
        </w:rPr>
      </w:pPr>
      <w:r w:rsidRPr="00057D63">
        <w:rPr>
          <w:rFonts w:asciiTheme="minorHAnsi" w:hAnsiTheme="minorHAnsi" w:cstheme="minorHAnsi"/>
          <w:sz w:val="22"/>
          <w:szCs w:val="22"/>
        </w:rPr>
        <w:t xml:space="preserve">Conducted </w:t>
      </w:r>
      <w:r w:rsidRPr="00057D63">
        <w:rPr>
          <w:rStyle w:val="Strong"/>
          <w:rFonts w:asciiTheme="minorHAnsi" w:hAnsiTheme="minorHAnsi" w:cstheme="minorHAnsi"/>
          <w:sz w:val="22"/>
          <w:szCs w:val="22"/>
        </w:rPr>
        <w:t>code reviews</w:t>
      </w:r>
      <w:r w:rsidRPr="00057D63">
        <w:rPr>
          <w:rFonts w:asciiTheme="minorHAnsi" w:hAnsiTheme="minorHAnsi" w:cstheme="minorHAnsi"/>
          <w:sz w:val="22"/>
          <w:szCs w:val="22"/>
        </w:rPr>
        <w:t>, enforced coding standards, and guided team members.</w:t>
      </w:r>
    </w:p>
    <w:p w14:paraId="2ECB5212" w14:textId="77777777" w:rsidR="00057D63" w:rsidRDefault="00057D63" w:rsidP="00CD596D">
      <w:pPr>
        <w:rPr>
          <w:rFonts w:asciiTheme="minorHAnsi" w:hAnsiTheme="minorHAnsi" w:cstheme="minorHAnsi"/>
          <w:b/>
          <w:bCs/>
          <w:sz w:val="22"/>
          <w:szCs w:val="22"/>
          <w:u w:val="single"/>
        </w:rPr>
      </w:pPr>
    </w:p>
    <w:p w14:paraId="74273C65" w14:textId="7A675F25" w:rsidR="00CD596D" w:rsidRPr="00632C18" w:rsidRDefault="00057D63" w:rsidP="00CD596D">
      <w:pPr>
        <w:rPr>
          <w:rFonts w:asciiTheme="minorHAnsi" w:hAnsiTheme="minorHAnsi" w:cstheme="minorHAnsi"/>
          <w:b/>
          <w:bCs/>
          <w:sz w:val="22"/>
          <w:szCs w:val="22"/>
          <w:u w:val="single"/>
        </w:rPr>
      </w:pPr>
      <w:r>
        <w:rPr>
          <w:rFonts w:asciiTheme="minorHAnsi" w:hAnsiTheme="minorHAnsi" w:cstheme="minorHAnsi"/>
          <w:b/>
          <w:bCs/>
          <w:sz w:val="22"/>
          <w:szCs w:val="22"/>
          <w:u w:val="single"/>
        </w:rPr>
        <w:t>PROJECTS</w:t>
      </w:r>
      <w:proofErr w:type="gramStart"/>
      <w:r>
        <w:rPr>
          <w:rFonts w:asciiTheme="minorHAnsi" w:hAnsiTheme="minorHAnsi" w:cstheme="minorHAnsi"/>
          <w:b/>
          <w:bCs/>
          <w:sz w:val="22"/>
          <w:szCs w:val="22"/>
          <w:u w:val="single"/>
        </w:rPr>
        <w:t>:2</w:t>
      </w:r>
      <w:proofErr w:type="gramEnd"/>
    </w:p>
    <w:p w14:paraId="4F67A9B1" w14:textId="77777777" w:rsidR="008C4198" w:rsidRPr="00CD596D" w:rsidRDefault="008C4198" w:rsidP="00CD596D">
      <w:pPr>
        <w:rPr>
          <w:rFonts w:asciiTheme="minorHAnsi" w:hAnsiTheme="minorHAnsi" w:cstheme="minorHAnsi"/>
          <w:b/>
          <w:bCs/>
          <w:sz w:val="22"/>
          <w:szCs w:val="22"/>
        </w:rPr>
      </w:pPr>
    </w:p>
    <w:p w14:paraId="2044D678" w14:textId="1AAEE718" w:rsidR="00CD596D" w:rsidRPr="00CD596D" w:rsidRDefault="00CD596D" w:rsidP="008C4198">
      <w:pPr>
        <w:ind w:left="720"/>
        <w:rPr>
          <w:rFonts w:asciiTheme="minorHAnsi" w:hAnsiTheme="minorHAnsi" w:cstheme="minorHAnsi"/>
          <w:b/>
          <w:bCs/>
          <w:sz w:val="22"/>
          <w:szCs w:val="22"/>
        </w:rPr>
      </w:pPr>
      <w:r w:rsidRPr="00CD596D">
        <w:rPr>
          <w:rFonts w:asciiTheme="minorHAnsi" w:hAnsiTheme="minorHAnsi" w:cstheme="minorHAnsi"/>
          <w:b/>
          <w:bCs/>
          <w:sz w:val="22"/>
          <w:szCs w:val="22"/>
        </w:rPr>
        <w:t xml:space="preserve">HTMIS Application </w:t>
      </w:r>
    </w:p>
    <w:p w14:paraId="0BE4831A" w14:textId="77777777" w:rsidR="00CD596D" w:rsidRPr="00CD596D" w:rsidRDefault="00CD596D" w:rsidP="008C4198">
      <w:pPr>
        <w:ind w:left="720"/>
        <w:rPr>
          <w:rFonts w:asciiTheme="minorHAnsi" w:hAnsiTheme="minorHAnsi" w:cstheme="minorHAnsi"/>
          <w:sz w:val="22"/>
          <w:szCs w:val="22"/>
        </w:rPr>
      </w:pPr>
      <w:r w:rsidRPr="00CD596D">
        <w:rPr>
          <w:rFonts w:asciiTheme="minorHAnsi" w:hAnsiTheme="minorHAnsi" w:cstheme="minorHAnsi"/>
          <w:b/>
          <w:bCs/>
          <w:sz w:val="22"/>
          <w:szCs w:val="22"/>
        </w:rPr>
        <w:t xml:space="preserve">Client: </w:t>
      </w:r>
      <w:r w:rsidRPr="00CD596D">
        <w:rPr>
          <w:rFonts w:asciiTheme="minorHAnsi" w:hAnsiTheme="minorHAnsi" w:cstheme="minorHAnsi"/>
          <w:sz w:val="22"/>
          <w:szCs w:val="22"/>
        </w:rPr>
        <w:t>Singapore govt. entity, Confidential</w:t>
      </w:r>
    </w:p>
    <w:p w14:paraId="58863730" w14:textId="77777777" w:rsidR="00CD596D" w:rsidRPr="00CD596D" w:rsidRDefault="00CD596D" w:rsidP="008C4198">
      <w:pPr>
        <w:ind w:left="720"/>
        <w:rPr>
          <w:rFonts w:asciiTheme="minorHAnsi" w:hAnsiTheme="minorHAnsi" w:cstheme="minorHAnsi"/>
          <w:sz w:val="22"/>
          <w:szCs w:val="22"/>
        </w:rPr>
      </w:pPr>
      <w:r w:rsidRPr="00CD596D">
        <w:rPr>
          <w:rFonts w:asciiTheme="minorHAnsi" w:hAnsiTheme="minorHAnsi" w:cstheme="minorHAnsi"/>
          <w:b/>
          <w:bCs/>
          <w:sz w:val="22"/>
          <w:szCs w:val="22"/>
        </w:rPr>
        <w:t xml:space="preserve">Environment: </w:t>
      </w:r>
      <w:r w:rsidRPr="00CD596D">
        <w:rPr>
          <w:rFonts w:asciiTheme="minorHAnsi" w:hAnsiTheme="minorHAnsi" w:cstheme="minorHAnsi"/>
          <w:sz w:val="22"/>
          <w:szCs w:val="22"/>
        </w:rPr>
        <w:t xml:space="preserve">ReactJS, Redux, React Native, </w:t>
      </w:r>
      <w:proofErr w:type="gramStart"/>
      <w:r w:rsidRPr="00CD596D">
        <w:rPr>
          <w:rFonts w:asciiTheme="minorHAnsi" w:hAnsiTheme="minorHAnsi" w:cstheme="minorHAnsi"/>
          <w:sz w:val="22"/>
          <w:szCs w:val="22"/>
        </w:rPr>
        <w:t>Spring</w:t>
      </w:r>
      <w:proofErr w:type="gramEnd"/>
      <w:r w:rsidRPr="00CD596D">
        <w:rPr>
          <w:rFonts w:asciiTheme="minorHAnsi" w:hAnsiTheme="minorHAnsi" w:cstheme="minorHAnsi"/>
          <w:sz w:val="22"/>
          <w:szCs w:val="22"/>
        </w:rPr>
        <w:t xml:space="preserve"> boot, SQL</w:t>
      </w:r>
    </w:p>
    <w:p w14:paraId="300015DD" w14:textId="77777777" w:rsidR="00CD596D" w:rsidRPr="00CD596D" w:rsidRDefault="00CD596D" w:rsidP="008C4198">
      <w:pPr>
        <w:ind w:left="720"/>
        <w:rPr>
          <w:rFonts w:asciiTheme="minorHAnsi" w:hAnsiTheme="minorHAnsi" w:cstheme="minorHAnsi"/>
          <w:sz w:val="22"/>
          <w:szCs w:val="22"/>
        </w:rPr>
      </w:pPr>
      <w:r w:rsidRPr="00CD596D">
        <w:rPr>
          <w:rFonts w:asciiTheme="minorHAnsi" w:hAnsiTheme="minorHAnsi" w:cstheme="minorHAnsi"/>
          <w:b/>
          <w:bCs/>
          <w:sz w:val="22"/>
          <w:szCs w:val="22"/>
        </w:rPr>
        <w:t xml:space="preserve">Role: </w:t>
      </w:r>
      <w:r w:rsidRPr="00CD596D">
        <w:rPr>
          <w:rFonts w:asciiTheme="minorHAnsi" w:hAnsiTheme="minorHAnsi" w:cstheme="minorHAnsi"/>
          <w:sz w:val="22"/>
          <w:szCs w:val="22"/>
        </w:rPr>
        <w:t>Team Lead</w:t>
      </w:r>
    </w:p>
    <w:p w14:paraId="0E538892" w14:textId="77777777" w:rsidR="00CD596D" w:rsidRPr="00CD596D" w:rsidRDefault="00CD596D" w:rsidP="008C4198">
      <w:pPr>
        <w:ind w:left="720"/>
        <w:rPr>
          <w:rFonts w:asciiTheme="minorHAnsi" w:eastAsia="MS PGothic" w:hAnsiTheme="minorHAnsi" w:cstheme="minorHAnsi"/>
          <w:sz w:val="22"/>
          <w:szCs w:val="22"/>
        </w:rPr>
      </w:pPr>
      <w:r w:rsidRPr="00CD596D">
        <w:rPr>
          <w:rFonts w:asciiTheme="minorHAnsi" w:eastAsia="MS PGothic" w:hAnsiTheme="minorHAnsi" w:cstheme="minorHAnsi"/>
          <w:b/>
          <w:bCs/>
          <w:sz w:val="22"/>
          <w:szCs w:val="22"/>
        </w:rPr>
        <w:t>Description</w:t>
      </w:r>
      <w:r w:rsidRPr="00CD596D">
        <w:rPr>
          <w:rFonts w:asciiTheme="minorHAnsi" w:eastAsia="MS PGothic" w:hAnsiTheme="minorHAnsi" w:cstheme="minorHAnsi"/>
          <w:sz w:val="22"/>
          <w:szCs w:val="22"/>
        </w:rPr>
        <w:t>: The HTMIS project is designed and developed to create comprehensive Electronic Medical Records (EMR) system capable for automating patient records and clinical workflow, instance access to patient's demographic information, active medical problems, complete medical history, detailed results, medication, allergies and other information vital for informed medical decision making, developed dynamic forms by using react hook form</w:t>
      </w:r>
    </w:p>
    <w:p w14:paraId="35AAEEE1" w14:textId="77777777" w:rsidR="00CD596D" w:rsidRPr="00CD596D" w:rsidRDefault="00CD596D" w:rsidP="008C4198">
      <w:pPr>
        <w:ind w:left="720"/>
        <w:rPr>
          <w:rFonts w:asciiTheme="minorHAnsi" w:hAnsiTheme="minorHAnsi" w:cstheme="minorHAnsi"/>
          <w:b/>
          <w:bCs/>
          <w:sz w:val="22"/>
          <w:szCs w:val="22"/>
        </w:rPr>
      </w:pPr>
      <w:r w:rsidRPr="00CD596D">
        <w:rPr>
          <w:rFonts w:asciiTheme="minorHAnsi" w:hAnsiTheme="minorHAnsi" w:cstheme="minorHAnsi"/>
          <w:b/>
          <w:bCs/>
          <w:sz w:val="22"/>
          <w:szCs w:val="22"/>
        </w:rPr>
        <w:t>Responsibilities:</w:t>
      </w:r>
    </w:p>
    <w:p w14:paraId="799AFD29" w14:textId="77777777" w:rsidR="00CD596D" w:rsidRPr="00CD596D" w:rsidRDefault="00CD596D" w:rsidP="008C4198">
      <w:pPr>
        <w:numPr>
          <w:ilvl w:val="0"/>
          <w:numId w:val="16"/>
        </w:numPr>
        <w:ind w:left="720"/>
        <w:rPr>
          <w:rFonts w:asciiTheme="minorHAnsi" w:hAnsiTheme="minorHAnsi" w:cstheme="minorHAnsi"/>
          <w:sz w:val="22"/>
          <w:szCs w:val="22"/>
        </w:rPr>
      </w:pPr>
      <w:r w:rsidRPr="00CD596D">
        <w:rPr>
          <w:rFonts w:asciiTheme="minorHAnsi" w:hAnsiTheme="minorHAnsi" w:cstheme="minorHAnsi"/>
          <w:sz w:val="22"/>
          <w:szCs w:val="22"/>
        </w:rPr>
        <w:t>Involved in requirement gathering.</w:t>
      </w:r>
    </w:p>
    <w:p w14:paraId="49EEFC6A" w14:textId="77777777" w:rsidR="00CD596D" w:rsidRPr="00CD596D" w:rsidRDefault="00CD596D" w:rsidP="008C4198">
      <w:pPr>
        <w:numPr>
          <w:ilvl w:val="0"/>
          <w:numId w:val="16"/>
        </w:numPr>
        <w:ind w:left="720"/>
        <w:rPr>
          <w:rFonts w:asciiTheme="minorHAnsi" w:hAnsiTheme="minorHAnsi" w:cstheme="minorHAnsi"/>
          <w:sz w:val="22"/>
          <w:szCs w:val="22"/>
        </w:rPr>
      </w:pPr>
      <w:r w:rsidRPr="00CD596D">
        <w:rPr>
          <w:rFonts w:asciiTheme="minorHAnsi" w:hAnsiTheme="minorHAnsi" w:cstheme="minorHAnsi"/>
          <w:sz w:val="22"/>
          <w:szCs w:val="22"/>
        </w:rPr>
        <w:t>Framework design and development.</w:t>
      </w:r>
    </w:p>
    <w:p w14:paraId="70564559" w14:textId="77777777" w:rsidR="00CD596D" w:rsidRPr="00CD596D" w:rsidRDefault="00CD596D" w:rsidP="008C4198">
      <w:pPr>
        <w:numPr>
          <w:ilvl w:val="0"/>
          <w:numId w:val="16"/>
        </w:numPr>
        <w:ind w:left="720"/>
        <w:rPr>
          <w:rFonts w:asciiTheme="minorHAnsi" w:hAnsiTheme="minorHAnsi" w:cstheme="minorHAnsi"/>
        </w:rPr>
      </w:pPr>
      <w:r w:rsidRPr="00CD596D">
        <w:rPr>
          <w:rFonts w:asciiTheme="minorHAnsi" w:hAnsiTheme="minorHAnsi" w:cstheme="minorHAnsi"/>
          <w:sz w:val="22"/>
          <w:szCs w:val="22"/>
        </w:rPr>
        <w:t xml:space="preserve">Managed sophisticated functionality in </w:t>
      </w:r>
      <w:proofErr w:type="spellStart"/>
      <w:r w:rsidRPr="00CD596D">
        <w:rPr>
          <w:rFonts w:asciiTheme="minorHAnsi" w:hAnsiTheme="minorHAnsi" w:cstheme="minorHAnsi"/>
          <w:sz w:val="22"/>
          <w:szCs w:val="22"/>
        </w:rPr>
        <w:t>reactjs</w:t>
      </w:r>
      <w:proofErr w:type="spellEnd"/>
      <w:r w:rsidRPr="00CD596D">
        <w:rPr>
          <w:rFonts w:asciiTheme="minorHAnsi" w:hAnsiTheme="minorHAnsi" w:cstheme="minorHAnsi"/>
          <w:sz w:val="22"/>
          <w:szCs w:val="22"/>
        </w:rPr>
        <w:t xml:space="preserve"> projects using </w:t>
      </w:r>
      <w:proofErr w:type="spellStart"/>
      <w:r w:rsidRPr="00CD596D">
        <w:rPr>
          <w:rFonts w:asciiTheme="minorHAnsi" w:hAnsiTheme="minorHAnsi" w:cstheme="minorHAnsi"/>
          <w:sz w:val="22"/>
          <w:szCs w:val="22"/>
        </w:rPr>
        <w:t>redux</w:t>
      </w:r>
      <w:proofErr w:type="spellEnd"/>
      <w:r w:rsidRPr="00CD596D">
        <w:rPr>
          <w:rFonts w:asciiTheme="minorHAnsi" w:hAnsiTheme="minorHAnsi" w:cstheme="minorHAnsi"/>
          <w:sz w:val="22"/>
          <w:szCs w:val="22"/>
        </w:rPr>
        <w:t xml:space="preserve"> and react hook forms</w:t>
      </w:r>
      <w:r w:rsidRPr="00CD596D">
        <w:rPr>
          <w:rFonts w:asciiTheme="minorHAnsi" w:hAnsiTheme="minorHAnsi" w:cstheme="minorHAnsi"/>
        </w:rPr>
        <w:t>.</w:t>
      </w:r>
    </w:p>
    <w:p w14:paraId="38AF552D" w14:textId="77777777" w:rsidR="00CD596D" w:rsidRPr="00CD596D" w:rsidRDefault="00CD596D" w:rsidP="008C4198">
      <w:pPr>
        <w:numPr>
          <w:ilvl w:val="0"/>
          <w:numId w:val="16"/>
        </w:numPr>
        <w:ind w:left="720"/>
        <w:rPr>
          <w:rFonts w:asciiTheme="minorHAnsi" w:hAnsiTheme="minorHAnsi" w:cstheme="minorHAnsi"/>
          <w:sz w:val="22"/>
          <w:szCs w:val="22"/>
        </w:rPr>
      </w:pPr>
      <w:r w:rsidRPr="00CD596D">
        <w:rPr>
          <w:rFonts w:asciiTheme="minorHAnsi" w:hAnsiTheme="minorHAnsi" w:cstheme="minorHAnsi"/>
          <w:sz w:val="22"/>
          <w:szCs w:val="22"/>
        </w:rPr>
        <w:t>Responsible for code development and code review.</w:t>
      </w:r>
    </w:p>
    <w:p w14:paraId="39638447" w14:textId="77777777" w:rsidR="00CD596D" w:rsidRPr="00CD596D" w:rsidRDefault="00CD596D" w:rsidP="008C4198">
      <w:pPr>
        <w:numPr>
          <w:ilvl w:val="0"/>
          <w:numId w:val="16"/>
        </w:numPr>
        <w:ind w:left="720"/>
        <w:rPr>
          <w:rFonts w:asciiTheme="minorHAnsi" w:hAnsiTheme="minorHAnsi" w:cstheme="minorHAnsi"/>
          <w:sz w:val="22"/>
          <w:szCs w:val="22"/>
        </w:rPr>
      </w:pPr>
      <w:r w:rsidRPr="00CD596D">
        <w:rPr>
          <w:rFonts w:asciiTheme="minorHAnsi" w:hAnsiTheme="minorHAnsi" w:cstheme="minorHAnsi"/>
          <w:sz w:val="22"/>
          <w:szCs w:val="22"/>
        </w:rPr>
        <w:t>Build and deploy in POC and Dev environments</w:t>
      </w:r>
    </w:p>
    <w:p w14:paraId="39D664F8" w14:textId="77777777" w:rsidR="00CD596D" w:rsidRPr="00CD596D" w:rsidRDefault="00CD596D" w:rsidP="008C4198">
      <w:pPr>
        <w:numPr>
          <w:ilvl w:val="0"/>
          <w:numId w:val="16"/>
        </w:numPr>
        <w:ind w:left="720"/>
        <w:rPr>
          <w:rFonts w:asciiTheme="minorHAnsi" w:hAnsiTheme="minorHAnsi" w:cstheme="minorHAnsi"/>
          <w:sz w:val="22"/>
          <w:szCs w:val="22"/>
        </w:rPr>
      </w:pPr>
      <w:r w:rsidRPr="00CD596D">
        <w:rPr>
          <w:rFonts w:asciiTheme="minorHAnsi" w:hAnsiTheme="minorHAnsi" w:cstheme="minorHAnsi"/>
          <w:sz w:val="22"/>
          <w:szCs w:val="22"/>
        </w:rPr>
        <w:t>Handled State management with redux concepts</w:t>
      </w:r>
    </w:p>
    <w:p w14:paraId="70EC5B60" w14:textId="77777777" w:rsidR="00CD596D" w:rsidRPr="00CD596D" w:rsidRDefault="00CD596D" w:rsidP="00CD596D">
      <w:pPr>
        <w:rPr>
          <w:rFonts w:asciiTheme="minorHAnsi" w:hAnsiTheme="minorHAnsi" w:cstheme="minorHAnsi"/>
          <w:sz w:val="22"/>
          <w:szCs w:val="22"/>
        </w:rPr>
      </w:pPr>
    </w:p>
    <w:p w14:paraId="4705508B" w14:textId="2AE6E0F0" w:rsidR="008C4198" w:rsidRPr="00632C18" w:rsidRDefault="00057D63" w:rsidP="00CD596D">
      <w:pPr>
        <w:rPr>
          <w:rFonts w:asciiTheme="minorHAnsi" w:hAnsiTheme="minorHAnsi" w:cstheme="minorHAnsi"/>
          <w:b/>
          <w:bCs/>
          <w:sz w:val="22"/>
          <w:szCs w:val="22"/>
          <w:u w:val="single"/>
        </w:rPr>
      </w:pPr>
      <w:r>
        <w:rPr>
          <w:rFonts w:asciiTheme="minorHAnsi" w:hAnsiTheme="minorHAnsi" w:cstheme="minorHAnsi"/>
          <w:b/>
          <w:bCs/>
          <w:sz w:val="22"/>
          <w:szCs w:val="22"/>
          <w:u w:val="single"/>
        </w:rPr>
        <w:lastRenderedPageBreak/>
        <w:t>PROJECTS: 3</w:t>
      </w:r>
    </w:p>
    <w:p w14:paraId="13491180" w14:textId="77777777" w:rsidR="00CD596D" w:rsidRPr="00CD596D" w:rsidRDefault="00CD596D" w:rsidP="008C4198">
      <w:pPr>
        <w:ind w:left="720"/>
        <w:rPr>
          <w:rFonts w:asciiTheme="minorHAnsi" w:hAnsiTheme="minorHAnsi" w:cstheme="minorHAnsi"/>
          <w:b/>
          <w:bCs/>
          <w:sz w:val="22"/>
          <w:szCs w:val="22"/>
        </w:rPr>
      </w:pPr>
      <w:r w:rsidRPr="00CD596D">
        <w:rPr>
          <w:rFonts w:asciiTheme="minorHAnsi" w:hAnsiTheme="minorHAnsi" w:cstheme="minorHAnsi"/>
          <w:b/>
          <w:bCs/>
          <w:sz w:val="22"/>
          <w:szCs w:val="22"/>
        </w:rPr>
        <w:t xml:space="preserve">Deloitte </w:t>
      </w:r>
      <w:proofErr w:type="spellStart"/>
      <w:r w:rsidRPr="00CD596D">
        <w:rPr>
          <w:rFonts w:asciiTheme="minorHAnsi" w:hAnsiTheme="minorHAnsi" w:cstheme="minorHAnsi"/>
          <w:b/>
          <w:bCs/>
          <w:sz w:val="22"/>
          <w:szCs w:val="22"/>
        </w:rPr>
        <w:t>Dnet</w:t>
      </w:r>
      <w:proofErr w:type="spellEnd"/>
    </w:p>
    <w:p w14:paraId="75311498" w14:textId="77777777" w:rsidR="00CD596D" w:rsidRPr="00CD596D" w:rsidRDefault="00CD596D" w:rsidP="008C4198">
      <w:pPr>
        <w:ind w:left="720"/>
        <w:rPr>
          <w:rFonts w:asciiTheme="minorHAnsi" w:hAnsiTheme="minorHAnsi" w:cstheme="minorHAnsi"/>
          <w:sz w:val="22"/>
          <w:szCs w:val="22"/>
        </w:rPr>
      </w:pPr>
      <w:r w:rsidRPr="00CD596D">
        <w:rPr>
          <w:rFonts w:asciiTheme="minorHAnsi" w:hAnsiTheme="minorHAnsi" w:cstheme="minorHAnsi"/>
          <w:b/>
          <w:bCs/>
          <w:sz w:val="22"/>
          <w:szCs w:val="22"/>
        </w:rPr>
        <w:t xml:space="preserve">Client: </w:t>
      </w:r>
      <w:r w:rsidRPr="00CD596D">
        <w:rPr>
          <w:rFonts w:asciiTheme="minorHAnsi" w:hAnsiTheme="minorHAnsi" w:cstheme="minorHAnsi"/>
          <w:sz w:val="22"/>
          <w:szCs w:val="22"/>
        </w:rPr>
        <w:t>In house</w:t>
      </w:r>
    </w:p>
    <w:p w14:paraId="76EFF4CA" w14:textId="77777777" w:rsidR="00CD596D" w:rsidRPr="00CD596D" w:rsidRDefault="00CD596D" w:rsidP="008C4198">
      <w:pPr>
        <w:ind w:left="720"/>
        <w:rPr>
          <w:rFonts w:asciiTheme="minorHAnsi" w:hAnsiTheme="minorHAnsi" w:cstheme="minorHAnsi"/>
          <w:b/>
          <w:bCs/>
          <w:sz w:val="22"/>
          <w:szCs w:val="22"/>
        </w:rPr>
      </w:pPr>
      <w:r w:rsidRPr="00CD596D">
        <w:rPr>
          <w:rFonts w:asciiTheme="minorHAnsi" w:hAnsiTheme="minorHAnsi" w:cstheme="minorHAnsi"/>
          <w:b/>
          <w:bCs/>
          <w:sz w:val="22"/>
          <w:szCs w:val="22"/>
        </w:rPr>
        <w:t xml:space="preserve">Role: </w:t>
      </w:r>
      <w:r w:rsidRPr="00CD596D">
        <w:rPr>
          <w:rFonts w:asciiTheme="minorHAnsi" w:hAnsiTheme="minorHAnsi" w:cstheme="minorHAnsi"/>
          <w:sz w:val="22"/>
          <w:szCs w:val="22"/>
        </w:rPr>
        <w:t>Team Member</w:t>
      </w:r>
    </w:p>
    <w:p w14:paraId="6E8EE709" w14:textId="77777777" w:rsidR="00CD596D" w:rsidRPr="00CD596D" w:rsidRDefault="00CD596D" w:rsidP="008C4198">
      <w:pPr>
        <w:ind w:left="720"/>
        <w:rPr>
          <w:rFonts w:asciiTheme="minorHAnsi" w:hAnsiTheme="minorHAnsi" w:cstheme="minorHAnsi"/>
          <w:b/>
          <w:bCs/>
          <w:sz w:val="22"/>
          <w:szCs w:val="22"/>
        </w:rPr>
      </w:pPr>
      <w:r w:rsidRPr="00CD596D">
        <w:rPr>
          <w:rFonts w:asciiTheme="minorHAnsi" w:hAnsiTheme="minorHAnsi" w:cstheme="minorHAnsi"/>
          <w:b/>
          <w:bCs/>
          <w:sz w:val="22"/>
          <w:szCs w:val="22"/>
        </w:rPr>
        <w:t xml:space="preserve">Environment: </w:t>
      </w:r>
      <w:r w:rsidRPr="00CD596D">
        <w:rPr>
          <w:rFonts w:asciiTheme="minorHAnsi" w:hAnsiTheme="minorHAnsi" w:cstheme="minorHAnsi"/>
          <w:sz w:val="22"/>
          <w:szCs w:val="22"/>
        </w:rPr>
        <w:t>Angular7</w:t>
      </w:r>
      <w:proofErr w:type="gramStart"/>
      <w:r w:rsidRPr="00CD596D">
        <w:rPr>
          <w:rFonts w:asciiTheme="minorHAnsi" w:hAnsiTheme="minorHAnsi" w:cstheme="minorHAnsi"/>
          <w:sz w:val="22"/>
          <w:szCs w:val="22"/>
        </w:rPr>
        <w:t>,ReactJS,Redux</w:t>
      </w:r>
      <w:proofErr w:type="gramEnd"/>
      <w:r w:rsidRPr="00CD596D">
        <w:rPr>
          <w:rFonts w:asciiTheme="minorHAnsi" w:hAnsiTheme="minorHAnsi" w:cstheme="minorHAnsi"/>
          <w:sz w:val="22"/>
          <w:szCs w:val="22"/>
        </w:rPr>
        <w:t xml:space="preserve">, React Native, </w:t>
      </w:r>
      <w:proofErr w:type="spellStart"/>
      <w:r w:rsidRPr="00CD596D">
        <w:rPr>
          <w:rFonts w:asciiTheme="minorHAnsi" w:hAnsiTheme="minorHAnsi" w:cstheme="minorHAnsi"/>
          <w:sz w:val="22"/>
          <w:szCs w:val="22"/>
        </w:rPr>
        <w:t>Lodash</w:t>
      </w:r>
      <w:proofErr w:type="spellEnd"/>
      <w:r w:rsidRPr="00CD596D">
        <w:rPr>
          <w:rFonts w:asciiTheme="minorHAnsi" w:hAnsiTheme="minorHAnsi" w:cstheme="minorHAnsi"/>
          <w:sz w:val="22"/>
          <w:szCs w:val="22"/>
        </w:rPr>
        <w:t xml:space="preserve"> Git,C#,</w:t>
      </w:r>
      <w:proofErr w:type="spellStart"/>
      <w:r w:rsidRPr="00CD596D">
        <w:rPr>
          <w:rFonts w:asciiTheme="minorHAnsi" w:hAnsiTheme="minorHAnsi" w:cstheme="minorHAnsi"/>
          <w:sz w:val="22"/>
          <w:szCs w:val="22"/>
        </w:rPr>
        <w:t>Azure,VST</w:t>
      </w:r>
      <w:proofErr w:type="spellEnd"/>
      <w:r w:rsidRPr="00CD596D">
        <w:rPr>
          <w:rFonts w:asciiTheme="minorHAnsi" w:hAnsiTheme="minorHAnsi" w:cstheme="minorHAnsi"/>
          <w:sz w:val="22"/>
          <w:szCs w:val="22"/>
        </w:rPr>
        <w:t>.</w:t>
      </w:r>
    </w:p>
    <w:p w14:paraId="7B4235A2" w14:textId="77777777" w:rsidR="00CD596D" w:rsidRPr="00CD596D" w:rsidRDefault="00CD596D" w:rsidP="008C4198">
      <w:pPr>
        <w:ind w:left="720"/>
        <w:rPr>
          <w:rFonts w:asciiTheme="minorHAnsi" w:eastAsia="MS PGothic" w:hAnsiTheme="minorHAnsi" w:cstheme="minorHAnsi"/>
          <w:sz w:val="22"/>
          <w:szCs w:val="22"/>
        </w:rPr>
      </w:pPr>
      <w:r w:rsidRPr="00CD596D">
        <w:rPr>
          <w:rFonts w:asciiTheme="minorHAnsi" w:eastAsia="MS PGothic" w:hAnsiTheme="minorHAnsi" w:cstheme="minorHAnsi"/>
          <w:sz w:val="22"/>
          <w:szCs w:val="22"/>
        </w:rPr>
        <w:t xml:space="preserve">Description: </w:t>
      </w:r>
      <w:proofErr w:type="spellStart"/>
      <w:r w:rsidRPr="00CD596D">
        <w:rPr>
          <w:rFonts w:asciiTheme="minorHAnsi" w:eastAsia="MS PGothic" w:hAnsiTheme="minorHAnsi" w:cstheme="minorHAnsi"/>
          <w:sz w:val="22"/>
          <w:szCs w:val="22"/>
        </w:rPr>
        <w:t>Dnet</w:t>
      </w:r>
      <w:proofErr w:type="spellEnd"/>
      <w:r w:rsidRPr="00CD596D">
        <w:rPr>
          <w:rFonts w:asciiTheme="minorHAnsi" w:eastAsia="MS PGothic" w:hAnsiTheme="minorHAnsi" w:cstheme="minorHAnsi"/>
          <w:sz w:val="22"/>
          <w:szCs w:val="22"/>
        </w:rPr>
        <w:t xml:space="preserve"> one of the major application in </w:t>
      </w:r>
      <w:proofErr w:type="spellStart"/>
      <w:r w:rsidRPr="00CD596D">
        <w:rPr>
          <w:rFonts w:asciiTheme="minorHAnsi" w:eastAsia="MS PGothic" w:hAnsiTheme="minorHAnsi" w:cstheme="minorHAnsi"/>
          <w:sz w:val="22"/>
          <w:szCs w:val="22"/>
        </w:rPr>
        <w:t>deloitte</w:t>
      </w:r>
      <w:proofErr w:type="spellEnd"/>
      <w:r w:rsidRPr="00CD596D">
        <w:rPr>
          <w:rFonts w:asciiTheme="minorHAnsi" w:eastAsia="MS PGothic" w:hAnsiTheme="minorHAnsi" w:cstheme="minorHAnsi"/>
          <w:sz w:val="22"/>
          <w:szCs w:val="22"/>
        </w:rPr>
        <w:t xml:space="preserve">. It contains all the information about employees details and contains individual employee daily </w:t>
      </w:r>
      <w:proofErr w:type="gramStart"/>
      <w:r w:rsidRPr="00CD596D">
        <w:rPr>
          <w:rFonts w:asciiTheme="minorHAnsi" w:eastAsia="MS PGothic" w:hAnsiTheme="minorHAnsi" w:cstheme="minorHAnsi"/>
          <w:sz w:val="22"/>
          <w:szCs w:val="22"/>
        </w:rPr>
        <w:t>activities .</w:t>
      </w:r>
      <w:proofErr w:type="gramEnd"/>
      <w:r w:rsidRPr="00CD596D">
        <w:rPr>
          <w:rFonts w:asciiTheme="minorHAnsi" w:eastAsia="MS PGothic" w:hAnsiTheme="minorHAnsi" w:cstheme="minorHAnsi"/>
          <w:sz w:val="22"/>
          <w:szCs w:val="22"/>
        </w:rPr>
        <w:t xml:space="preserve"> Its contains mainly four sections like </w:t>
      </w:r>
      <w:proofErr w:type="spellStart"/>
      <w:r w:rsidRPr="00CD596D">
        <w:rPr>
          <w:rFonts w:asciiTheme="minorHAnsi" w:eastAsia="MS PGothic" w:hAnsiTheme="minorHAnsi" w:cstheme="minorHAnsi"/>
          <w:sz w:val="22"/>
          <w:szCs w:val="22"/>
        </w:rPr>
        <w:t>news</w:t>
      </w:r>
      <w:proofErr w:type="gramStart"/>
      <w:r w:rsidRPr="00CD596D">
        <w:rPr>
          <w:rFonts w:asciiTheme="minorHAnsi" w:eastAsia="MS PGothic" w:hAnsiTheme="minorHAnsi" w:cstheme="minorHAnsi"/>
          <w:sz w:val="22"/>
          <w:szCs w:val="22"/>
        </w:rPr>
        <w:t>,work,tools</w:t>
      </w:r>
      <w:proofErr w:type="spellEnd"/>
      <w:proofErr w:type="gramEnd"/>
      <w:r w:rsidRPr="00CD596D">
        <w:rPr>
          <w:rFonts w:asciiTheme="minorHAnsi" w:eastAsia="MS PGothic" w:hAnsiTheme="minorHAnsi" w:cstheme="minorHAnsi"/>
          <w:sz w:val="22"/>
          <w:szCs w:val="22"/>
        </w:rPr>
        <w:t xml:space="preserve"> and admin.</w:t>
      </w:r>
    </w:p>
    <w:p w14:paraId="36108150" w14:textId="77777777" w:rsidR="00CD596D" w:rsidRPr="00CD596D" w:rsidRDefault="00CD596D" w:rsidP="008C4198">
      <w:pPr>
        <w:ind w:left="720"/>
        <w:rPr>
          <w:rFonts w:asciiTheme="minorHAnsi" w:eastAsia="MS PGothic" w:hAnsiTheme="minorHAnsi" w:cstheme="minorHAnsi"/>
          <w:sz w:val="22"/>
          <w:szCs w:val="22"/>
        </w:rPr>
      </w:pPr>
    </w:p>
    <w:p w14:paraId="323D9E79" w14:textId="77777777" w:rsidR="00CD596D" w:rsidRPr="00CD596D" w:rsidRDefault="00CD596D" w:rsidP="008C4198">
      <w:pPr>
        <w:ind w:left="720"/>
        <w:rPr>
          <w:rFonts w:asciiTheme="minorHAnsi" w:hAnsiTheme="minorHAnsi" w:cstheme="minorHAnsi"/>
          <w:b/>
          <w:bCs/>
          <w:sz w:val="22"/>
          <w:szCs w:val="22"/>
        </w:rPr>
      </w:pPr>
      <w:r w:rsidRPr="00CD596D">
        <w:rPr>
          <w:rFonts w:asciiTheme="minorHAnsi" w:hAnsiTheme="minorHAnsi" w:cstheme="minorHAnsi"/>
          <w:b/>
          <w:bCs/>
          <w:sz w:val="22"/>
          <w:szCs w:val="22"/>
        </w:rPr>
        <w:t>Responsibilities:</w:t>
      </w:r>
    </w:p>
    <w:p w14:paraId="00F55B95" w14:textId="77777777" w:rsidR="00CD596D" w:rsidRPr="00CD596D" w:rsidRDefault="00CD596D" w:rsidP="008C4198">
      <w:pPr>
        <w:numPr>
          <w:ilvl w:val="0"/>
          <w:numId w:val="15"/>
        </w:numPr>
        <w:ind w:left="720"/>
        <w:rPr>
          <w:rFonts w:asciiTheme="minorHAnsi" w:hAnsiTheme="minorHAnsi" w:cstheme="minorHAnsi"/>
          <w:sz w:val="22"/>
          <w:szCs w:val="22"/>
        </w:rPr>
      </w:pPr>
      <w:r w:rsidRPr="00CD596D">
        <w:rPr>
          <w:rFonts w:asciiTheme="minorHAnsi" w:hAnsiTheme="minorHAnsi" w:cstheme="minorHAnsi"/>
          <w:sz w:val="22"/>
          <w:szCs w:val="22"/>
        </w:rPr>
        <w:t>Involved in requirement gathering.</w:t>
      </w:r>
    </w:p>
    <w:p w14:paraId="5FC70B83" w14:textId="77777777" w:rsidR="00CD596D" w:rsidRPr="00CD596D" w:rsidRDefault="00CD596D" w:rsidP="008C4198">
      <w:pPr>
        <w:numPr>
          <w:ilvl w:val="0"/>
          <w:numId w:val="15"/>
        </w:numPr>
        <w:ind w:left="720"/>
        <w:rPr>
          <w:rFonts w:asciiTheme="minorHAnsi" w:hAnsiTheme="minorHAnsi" w:cstheme="minorHAnsi"/>
          <w:sz w:val="22"/>
          <w:szCs w:val="22"/>
        </w:rPr>
      </w:pPr>
      <w:r w:rsidRPr="00CD596D">
        <w:rPr>
          <w:rFonts w:asciiTheme="minorHAnsi" w:hAnsiTheme="minorHAnsi" w:cstheme="minorHAnsi"/>
          <w:sz w:val="22"/>
          <w:szCs w:val="22"/>
        </w:rPr>
        <w:t>Framework design and development</w:t>
      </w:r>
    </w:p>
    <w:p w14:paraId="72119D1E" w14:textId="77777777" w:rsidR="00CD596D" w:rsidRPr="00CD596D" w:rsidRDefault="00CD596D" w:rsidP="008C4198">
      <w:pPr>
        <w:numPr>
          <w:ilvl w:val="0"/>
          <w:numId w:val="15"/>
        </w:numPr>
        <w:ind w:left="720"/>
        <w:rPr>
          <w:rFonts w:asciiTheme="minorHAnsi" w:hAnsiTheme="minorHAnsi" w:cstheme="minorHAnsi"/>
          <w:sz w:val="22"/>
          <w:szCs w:val="22"/>
        </w:rPr>
      </w:pPr>
      <w:r w:rsidRPr="00CD596D">
        <w:rPr>
          <w:rFonts w:asciiTheme="minorHAnsi" w:hAnsiTheme="minorHAnsi" w:cstheme="minorHAnsi"/>
          <w:sz w:val="22"/>
          <w:szCs w:val="22"/>
        </w:rPr>
        <w:t>Responsible for code development and code review.</w:t>
      </w:r>
    </w:p>
    <w:p w14:paraId="28C58F38" w14:textId="77777777" w:rsidR="00CD596D" w:rsidRPr="00CD596D" w:rsidRDefault="00CD596D" w:rsidP="008C4198">
      <w:pPr>
        <w:numPr>
          <w:ilvl w:val="0"/>
          <w:numId w:val="15"/>
        </w:numPr>
        <w:ind w:left="720"/>
        <w:rPr>
          <w:rFonts w:asciiTheme="minorHAnsi" w:hAnsiTheme="minorHAnsi" w:cstheme="minorHAnsi"/>
          <w:sz w:val="22"/>
          <w:szCs w:val="22"/>
        </w:rPr>
      </w:pPr>
      <w:r w:rsidRPr="00CD596D">
        <w:rPr>
          <w:rFonts w:asciiTheme="minorHAnsi" w:hAnsiTheme="minorHAnsi" w:cstheme="minorHAnsi"/>
          <w:sz w:val="22"/>
          <w:szCs w:val="22"/>
        </w:rPr>
        <w:t>Build and deploy in POC and Dev environments.</w:t>
      </w:r>
    </w:p>
    <w:p w14:paraId="3E1432FB" w14:textId="77777777" w:rsidR="00CD596D" w:rsidRPr="00CD596D" w:rsidRDefault="00CD596D" w:rsidP="008C4198">
      <w:pPr>
        <w:numPr>
          <w:ilvl w:val="0"/>
          <w:numId w:val="15"/>
        </w:numPr>
        <w:ind w:left="720"/>
        <w:rPr>
          <w:rFonts w:asciiTheme="minorHAnsi" w:hAnsiTheme="minorHAnsi" w:cstheme="minorHAnsi"/>
          <w:sz w:val="22"/>
          <w:szCs w:val="22"/>
        </w:rPr>
      </w:pPr>
      <w:r w:rsidRPr="00CD596D">
        <w:rPr>
          <w:rFonts w:asciiTheme="minorHAnsi" w:hAnsiTheme="minorHAnsi" w:cstheme="minorHAnsi"/>
          <w:sz w:val="22"/>
          <w:szCs w:val="22"/>
        </w:rPr>
        <w:t>Handled State management with redux concepts</w:t>
      </w:r>
    </w:p>
    <w:p w14:paraId="27F4A6A5" w14:textId="77777777" w:rsidR="00CD596D" w:rsidRPr="00CD596D" w:rsidRDefault="00CD596D" w:rsidP="008C4198">
      <w:pPr>
        <w:numPr>
          <w:ilvl w:val="0"/>
          <w:numId w:val="15"/>
        </w:numPr>
        <w:ind w:left="720"/>
        <w:rPr>
          <w:rFonts w:asciiTheme="minorHAnsi" w:hAnsiTheme="minorHAnsi" w:cstheme="minorHAnsi"/>
          <w:sz w:val="22"/>
          <w:szCs w:val="22"/>
        </w:rPr>
      </w:pPr>
      <w:r w:rsidRPr="00CD596D">
        <w:rPr>
          <w:rFonts w:asciiTheme="minorHAnsi" w:hAnsiTheme="minorHAnsi" w:cstheme="minorHAnsi"/>
          <w:sz w:val="22"/>
          <w:szCs w:val="22"/>
        </w:rPr>
        <w:t>Handled State management with redux concepts</w:t>
      </w:r>
    </w:p>
    <w:p w14:paraId="6FA9CB26" w14:textId="77777777" w:rsidR="00CD596D" w:rsidRPr="00CD596D" w:rsidRDefault="00CD596D" w:rsidP="00CD596D">
      <w:pPr>
        <w:rPr>
          <w:rFonts w:asciiTheme="minorHAnsi" w:hAnsiTheme="minorHAnsi" w:cstheme="minorHAnsi"/>
          <w:sz w:val="22"/>
          <w:szCs w:val="22"/>
        </w:rPr>
      </w:pPr>
    </w:p>
    <w:p w14:paraId="5FE36E62" w14:textId="77777777" w:rsidR="00CD596D" w:rsidRPr="00CD596D" w:rsidRDefault="00CD596D" w:rsidP="00CD596D">
      <w:pPr>
        <w:rPr>
          <w:rFonts w:asciiTheme="minorHAnsi" w:hAnsiTheme="minorHAnsi" w:cstheme="minorHAnsi"/>
          <w:sz w:val="22"/>
          <w:szCs w:val="22"/>
        </w:rPr>
      </w:pPr>
    </w:p>
    <w:p w14:paraId="6D9BEDD7" w14:textId="694EC6D4" w:rsidR="006C24BE" w:rsidRPr="00632C18" w:rsidRDefault="00057D63" w:rsidP="00632C18">
      <w:pPr>
        <w:rPr>
          <w:rFonts w:asciiTheme="minorHAnsi" w:hAnsiTheme="minorHAnsi" w:cstheme="minorHAnsi"/>
          <w:b/>
          <w:bCs/>
          <w:sz w:val="22"/>
          <w:szCs w:val="22"/>
          <w:u w:val="single"/>
        </w:rPr>
      </w:pPr>
      <w:r>
        <w:rPr>
          <w:rFonts w:asciiTheme="minorHAnsi" w:hAnsiTheme="minorHAnsi" w:cstheme="minorHAnsi"/>
          <w:b/>
          <w:bCs/>
          <w:sz w:val="22"/>
          <w:szCs w:val="22"/>
          <w:u w:val="single"/>
        </w:rPr>
        <w:t>PROJECTS: 4</w:t>
      </w:r>
    </w:p>
    <w:p w14:paraId="50B44745" w14:textId="77777777" w:rsidR="00CD596D" w:rsidRPr="00CD596D" w:rsidRDefault="00CD596D" w:rsidP="006C24BE">
      <w:pPr>
        <w:ind w:left="720"/>
        <w:rPr>
          <w:rFonts w:asciiTheme="minorHAnsi" w:hAnsiTheme="minorHAnsi" w:cstheme="minorHAnsi"/>
          <w:b/>
          <w:bCs/>
          <w:sz w:val="22"/>
          <w:szCs w:val="22"/>
        </w:rPr>
      </w:pPr>
      <w:r w:rsidRPr="00CD596D">
        <w:rPr>
          <w:rFonts w:asciiTheme="minorHAnsi" w:hAnsiTheme="minorHAnsi" w:cstheme="minorHAnsi"/>
          <w:b/>
          <w:bCs/>
          <w:sz w:val="22"/>
          <w:szCs w:val="22"/>
        </w:rPr>
        <w:t>Nursing Home Solution</w:t>
      </w:r>
    </w:p>
    <w:p w14:paraId="2F1F098B" w14:textId="77777777" w:rsidR="00CD596D" w:rsidRPr="00CD596D" w:rsidRDefault="00CD596D" w:rsidP="006C24BE">
      <w:pPr>
        <w:ind w:left="720"/>
        <w:rPr>
          <w:rFonts w:asciiTheme="minorHAnsi" w:hAnsiTheme="minorHAnsi" w:cstheme="minorHAnsi"/>
          <w:b/>
          <w:bCs/>
          <w:sz w:val="22"/>
          <w:szCs w:val="22"/>
        </w:rPr>
      </w:pPr>
      <w:r w:rsidRPr="00CD596D">
        <w:rPr>
          <w:rFonts w:asciiTheme="minorHAnsi" w:hAnsiTheme="minorHAnsi" w:cstheme="minorHAnsi"/>
          <w:b/>
          <w:bCs/>
          <w:sz w:val="22"/>
          <w:szCs w:val="22"/>
        </w:rPr>
        <w:t xml:space="preserve">Client: </w:t>
      </w:r>
      <w:r w:rsidRPr="00CD596D">
        <w:rPr>
          <w:rFonts w:asciiTheme="minorHAnsi" w:hAnsiTheme="minorHAnsi" w:cstheme="minorHAnsi"/>
          <w:sz w:val="22"/>
          <w:szCs w:val="22"/>
        </w:rPr>
        <w:t>Lee Ahh Mooi</w:t>
      </w:r>
    </w:p>
    <w:p w14:paraId="54BDED6A" w14:textId="77777777" w:rsidR="00CD596D" w:rsidRPr="00CD596D" w:rsidRDefault="00CD596D" w:rsidP="006C24BE">
      <w:pPr>
        <w:ind w:left="720"/>
        <w:rPr>
          <w:rFonts w:asciiTheme="minorHAnsi" w:hAnsiTheme="minorHAnsi" w:cstheme="minorHAnsi"/>
          <w:b/>
          <w:bCs/>
          <w:sz w:val="22"/>
          <w:szCs w:val="22"/>
        </w:rPr>
      </w:pPr>
      <w:r w:rsidRPr="00CD596D">
        <w:rPr>
          <w:rFonts w:asciiTheme="minorHAnsi" w:hAnsiTheme="minorHAnsi" w:cstheme="minorHAnsi"/>
          <w:b/>
          <w:bCs/>
          <w:sz w:val="22"/>
          <w:szCs w:val="22"/>
        </w:rPr>
        <w:t xml:space="preserve">Role: </w:t>
      </w:r>
      <w:r w:rsidRPr="00CD596D">
        <w:rPr>
          <w:rFonts w:asciiTheme="minorHAnsi" w:hAnsiTheme="minorHAnsi" w:cstheme="minorHAnsi"/>
          <w:sz w:val="22"/>
          <w:szCs w:val="22"/>
        </w:rPr>
        <w:t>Team Member</w:t>
      </w:r>
    </w:p>
    <w:p w14:paraId="1549E622" w14:textId="77777777" w:rsidR="00CD596D" w:rsidRPr="00CD596D" w:rsidRDefault="00CD596D" w:rsidP="006C24BE">
      <w:pPr>
        <w:ind w:left="720"/>
        <w:rPr>
          <w:rFonts w:asciiTheme="minorHAnsi" w:hAnsiTheme="minorHAnsi" w:cstheme="minorHAnsi"/>
          <w:b/>
          <w:bCs/>
          <w:sz w:val="22"/>
          <w:szCs w:val="22"/>
        </w:rPr>
      </w:pPr>
      <w:r w:rsidRPr="00CD596D">
        <w:rPr>
          <w:rFonts w:asciiTheme="minorHAnsi" w:hAnsiTheme="minorHAnsi" w:cstheme="minorHAnsi"/>
          <w:b/>
          <w:bCs/>
          <w:sz w:val="22"/>
          <w:szCs w:val="22"/>
        </w:rPr>
        <w:t xml:space="preserve">Environment: </w:t>
      </w:r>
      <w:proofErr w:type="spellStart"/>
      <w:r w:rsidRPr="00CD596D">
        <w:rPr>
          <w:rFonts w:asciiTheme="minorHAnsi" w:hAnsiTheme="minorHAnsi" w:cstheme="minorHAnsi"/>
          <w:sz w:val="22"/>
          <w:szCs w:val="22"/>
        </w:rPr>
        <w:t>AngularJs</w:t>
      </w:r>
      <w:proofErr w:type="gramStart"/>
      <w:r w:rsidRPr="00CD596D">
        <w:rPr>
          <w:rFonts w:asciiTheme="minorHAnsi" w:hAnsiTheme="minorHAnsi" w:cstheme="minorHAnsi"/>
          <w:sz w:val="22"/>
          <w:szCs w:val="22"/>
        </w:rPr>
        <w:t>,Lodash</w:t>
      </w:r>
      <w:proofErr w:type="spellEnd"/>
      <w:proofErr w:type="gramEnd"/>
      <w:r w:rsidRPr="00CD596D">
        <w:rPr>
          <w:rFonts w:asciiTheme="minorHAnsi" w:hAnsiTheme="minorHAnsi" w:cstheme="minorHAnsi"/>
          <w:sz w:val="22"/>
          <w:szCs w:val="22"/>
        </w:rPr>
        <w:t xml:space="preserve">, </w:t>
      </w:r>
      <w:proofErr w:type="spellStart"/>
      <w:r w:rsidRPr="00CD596D">
        <w:rPr>
          <w:rFonts w:asciiTheme="minorHAnsi" w:hAnsiTheme="minorHAnsi" w:cstheme="minorHAnsi"/>
          <w:sz w:val="22"/>
          <w:szCs w:val="22"/>
        </w:rPr>
        <w:t>RequireJs</w:t>
      </w:r>
      <w:proofErr w:type="spellEnd"/>
      <w:r w:rsidRPr="00CD596D">
        <w:rPr>
          <w:rFonts w:asciiTheme="minorHAnsi" w:hAnsiTheme="minorHAnsi" w:cstheme="minorHAnsi"/>
          <w:sz w:val="22"/>
          <w:szCs w:val="22"/>
        </w:rPr>
        <w:t xml:space="preserve"> , SVN Tool, Springs</w:t>
      </w:r>
    </w:p>
    <w:p w14:paraId="4F0E6C09" w14:textId="77777777" w:rsidR="00CD596D" w:rsidRPr="00CD596D" w:rsidRDefault="00CD596D" w:rsidP="006C24BE">
      <w:pPr>
        <w:ind w:left="720"/>
        <w:rPr>
          <w:rFonts w:asciiTheme="minorHAnsi" w:eastAsia="MS PGothic" w:hAnsiTheme="minorHAnsi" w:cstheme="minorHAnsi"/>
          <w:b/>
          <w:bCs/>
          <w:sz w:val="22"/>
          <w:szCs w:val="22"/>
        </w:rPr>
      </w:pPr>
    </w:p>
    <w:p w14:paraId="77536C42" w14:textId="77777777" w:rsidR="00CD596D" w:rsidRPr="00CD596D" w:rsidRDefault="00CD596D" w:rsidP="006C24BE">
      <w:pPr>
        <w:ind w:left="720"/>
        <w:rPr>
          <w:rFonts w:asciiTheme="minorHAnsi" w:eastAsia="MS PGothic" w:hAnsiTheme="minorHAnsi" w:cstheme="minorHAnsi"/>
          <w:sz w:val="22"/>
          <w:szCs w:val="22"/>
        </w:rPr>
      </w:pPr>
      <w:r w:rsidRPr="00CD596D">
        <w:rPr>
          <w:rFonts w:asciiTheme="minorHAnsi" w:eastAsia="MS PGothic" w:hAnsiTheme="minorHAnsi" w:cstheme="minorHAnsi"/>
          <w:b/>
          <w:bCs/>
          <w:sz w:val="22"/>
          <w:szCs w:val="22"/>
        </w:rPr>
        <w:t>Description</w:t>
      </w:r>
      <w:r w:rsidRPr="00CD596D">
        <w:rPr>
          <w:rFonts w:asciiTheme="minorHAnsi" w:eastAsia="MS PGothic" w:hAnsiTheme="minorHAnsi" w:cstheme="minorHAnsi"/>
          <w:sz w:val="22"/>
          <w:szCs w:val="22"/>
        </w:rPr>
        <w:t>: Nursing Home Solution introducing the complete Clinical Solution supporting the Modern Nursing Home. The Napier Nursing Home Solution caters to the end-to-end IT needs of a Nursing Home, from Administration to Clinical Management, Pharmacy, Patient Portal, Mobility, Telemedicine and Home Health. Key functionalities include Census Management, Electronic</w:t>
      </w:r>
    </w:p>
    <w:p w14:paraId="566D1BC2" w14:textId="130F7195" w:rsidR="00CD596D" w:rsidRPr="00CD596D" w:rsidRDefault="00CD596D" w:rsidP="006C24BE">
      <w:pPr>
        <w:ind w:left="720"/>
        <w:rPr>
          <w:rFonts w:asciiTheme="minorHAnsi" w:eastAsia="MS PGothic" w:hAnsiTheme="minorHAnsi" w:cstheme="minorHAnsi"/>
          <w:sz w:val="22"/>
          <w:szCs w:val="22"/>
        </w:rPr>
      </w:pPr>
      <w:r w:rsidRPr="00CD596D">
        <w:rPr>
          <w:rFonts w:asciiTheme="minorHAnsi" w:eastAsia="MS PGothic" w:hAnsiTheme="minorHAnsi" w:cstheme="minorHAnsi"/>
          <w:sz w:val="22"/>
          <w:szCs w:val="22"/>
        </w:rPr>
        <w:t xml:space="preserve">Medical </w:t>
      </w:r>
      <w:r w:rsidR="004F18BB" w:rsidRPr="00CD596D">
        <w:rPr>
          <w:rFonts w:asciiTheme="minorHAnsi" w:eastAsia="MS PGothic" w:hAnsiTheme="minorHAnsi" w:cstheme="minorHAnsi"/>
          <w:sz w:val="22"/>
          <w:szCs w:val="22"/>
        </w:rPr>
        <w:t>Records, Resident</w:t>
      </w:r>
      <w:r w:rsidRPr="00CD596D">
        <w:rPr>
          <w:rFonts w:asciiTheme="minorHAnsi" w:eastAsia="MS PGothic" w:hAnsiTheme="minorHAnsi" w:cstheme="minorHAnsi"/>
          <w:sz w:val="22"/>
          <w:szCs w:val="22"/>
        </w:rPr>
        <w:t xml:space="preserve"> Assessment and Care Planning, Events and Alerts, Medication Administration Record, Clinical Documentation, </w:t>
      </w:r>
      <w:proofErr w:type="spellStart"/>
      <w:r w:rsidRPr="00CD596D">
        <w:rPr>
          <w:rFonts w:asciiTheme="minorHAnsi" w:eastAsia="MS PGothic" w:hAnsiTheme="minorHAnsi" w:cstheme="minorHAnsi"/>
          <w:sz w:val="22"/>
          <w:szCs w:val="22"/>
        </w:rPr>
        <w:t>ePrescription</w:t>
      </w:r>
      <w:proofErr w:type="spellEnd"/>
      <w:r w:rsidRPr="00CD596D">
        <w:rPr>
          <w:rFonts w:asciiTheme="minorHAnsi" w:eastAsia="MS PGothic" w:hAnsiTheme="minorHAnsi" w:cstheme="minorHAnsi"/>
          <w:sz w:val="22"/>
          <w:szCs w:val="22"/>
        </w:rPr>
        <w:t xml:space="preserve">, Patient/Physician/Family portals, and Billing and Collection. Napier's solutions </w:t>
      </w:r>
      <w:r w:rsidR="004F18BB" w:rsidRPr="00CD596D">
        <w:rPr>
          <w:rFonts w:asciiTheme="minorHAnsi" w:eastAsia="MS PGothic" w:hAnsiTheme="minorHAnsi" w:cstheme="minorHAnsi"/>
          <w:sz w:val="22"/>
          <w:szCs w:val="22"/>
        </w:rPr>
        <w:t>allow</w:t>
      </w:r>
      <w:r w:rsidRPr="00CD596D">
        <w:rPr>
          <w:rFonts w:asciiTheme="minorHAnsi" w:eastAsia="MS PGothic" w:hAnsiTheme="minorHAnsi" w:cstheme="minorHAnsi"/>
          <w:sz w:val="22"/>
          <w:szCs w:val="22"/>
        </w:rPr>
        <w:t xml:space="preserve"> care providers to run their end-to-end operations with complete visibility and control over costs.</w:t>
      </w:r>
    </w:p>
    <w:p w14:paraId="32CEBE04" w14:textId="77777777" w:rsidR="00CD596D" w:rsidRPr="00CD596D" w:rsidRDefault="00CD596D" w:rsidP="006C24BE">
      <w:pPr>
        <w:ind w:left="720"/>
        <w:rPr>
          <w:rFonts w:asciiTheme="minorHAnsi" w:hAnsiTheme="minorHAnsi" w:cstheme="minorHAnsi"/>
          <w:sz w:val="22"/>
          <w:szCs w:val="22"/>
        </w:rPr>
      </w:pPr>
    </w:p>
    <w:p w14:paraId="405C5F71" w14:textId="77777777" w:rsidR="00CD596D" w:rsidRPr="00CD596D" w:rsidRDefault="00CD596D" w:rsidP="006C24BE">
      <w:pPr>
        <w:ind w:left="720"/>
        <w:rPr>
          <w:rFonts w:asciiTheme="minorHAnsi" w:hAnsiTheme="minorHAnsi" w:cstheme="minorHAnsi"/>
          <w:b/>
          <w:bCs/>
          <w:sz w:val="22"/>
          <w:szCs w:val="22"/>
        </w:rPr>
      </w:pPr>
      <w:r w:rsidRPr="00CD596D">
        <w:rPr>
          <w:rFonts w:asciiTheme="minorHAnsi" w:hAnsiTheme="minorHAnsi" w:cstheme="minorHAnsi"/>
          <w:b/>
          <w:bCs/>
          <w:sz w:val="22"/>
          <w:szCs w:val="22"/>
        </w:rPr>
        <w:t>Responsibilities:</w:t>
      </w:r>
    </w:p>
    <w:p w14:paraId="32C65089" w14:textId="77777777" w:rsidR="00CD596D" w:rsidRPr="00CD596D" w:rsidRDefault="00CD596D" w:rsidP="006C24BE">
      <w:pPr>
        <w:numPr>
          <w:ilvl w:val="0"/>
          <w:numId w:val="15"/>
        </w:numPr>
        <w:ind w:left="720"/>
        <w:rPr>
          <w:rFonts w:asciiTheme="minorHAnsi" w:hAnsiTheme="minorHAnsi" w:cstheme="minorHAnsi"/>
          <w:sz w:val="22"/>
          <w:szCs w:val="22"/>
        </w:rPr>
      </w:pPr>
      <w:r w:rsidRPr="00CD596D">
        <w:rPr>
          <w:rFonts w:asciiTheme="minorHAnsi" w:hAnsiTheme="minorHAnsi" w:cstheme="minorHAnsi"/>
          <w:sz w:val="22"/>
          <w:szCs w:val="22"/>
        </w:rPr>
        <w:t>Involved in requirement gathering.</w:t>
      </w:r>
    </w:p>
    <w:p w14:paraId="7D0C737A" w14:textId="77777777" w:rsidR="00CD596D" w:rsidRPr="00CD596D" w:rsidRDefault="00CD596D" w:rsidP="006C24BE">
      <w:pPr>
        <w:numPr>
          <w:ilvl w:val="0"/>
          <w:numId w:val="15"/>
        </w:numPr>
        <w:ind w:left="720"/>
        <w:rPr>
          <w:rFonts w:asciiTheme="minorHAnsi" w:hAnsiTheme="minorHAnsi" w:cstheme="minorHAnsi"/>
          <w:sz w:val="22"/>
          <w:szCs w:val="22"/>
        </w:rPr>
      </w:pPr>
      <w:r w:rsidRPr="00CD596D">
        <w:rPr>
          <w:rFonts w:asciiTheme="minorHAnsi" w:hAnsiTheme="minorHAnsi" w:cstheme="minorHAnsi"/>
          <w:sz w:val="22"/>
          <w:szCs w:val="22"/>
        </w:rPr>
        <w:t>Framework design and development.</w:t>
      </w:r>
    </w:p>
    <w:p w14:paraId="61B71C1C" w14:textId="77777777" w:rsidR="00CD596D" w:rsidRPr="00CD596D" w:rsidRDefault="00CD596D" w:rsidP="006C24BE">
      <w:pPr>
        <w:numPr>
          <w:ilvl w:val="0"/>
          <w:numId w:val="15"/>
        </w:numPr>
        <w:ind w:left="720"/>
        <w:rPr>
          <w:rFonts w:asciiTheme="minorHAnsi" w:hAnsiTheme="minorHAnsi" w:cstheme="minorHAnsi"/>
          <w:sz w:val="22"/>
          <w:szCs w:val="22"/>
        </w:rPr>
      </w:pPr>
      <w:r w:rsidRPr="00CD596D">
        <w:rPr>
          <w:rFonts w:asciiTheme="minorHAnsi" w:hAnsiTheme="minorHAnsi" w:cstheme="minorHAnsi"/>
          <w:sz w:val="22"/>
          <w:szCs w:val="22"/>
        </w:rPr>
        <w:t>Responsible for code development and code review.</w:t>
      </w:r>
    </w:p>
    <w:p w14:paraId="48BE43B3" w14:textId="77777777" w:rsidR="00CD596D" w:rsidRPr="00CD596D" w:rsidRDefault="00CD596D" w:rsidP="00CD596D">
      <w:pPr>
        <w:rPr>
          <w:rFonts w:asciiTheme="minorHAnsi" w:hAnsiTheme="minorHAnsi" w:cstheme="minorHAnsi"/>
          <w:sz w:val="22"/>
          <w:szCs w:val="22"/>
        </w:rPr>
      </w:pPr>
    </w:p>
    <w:p w14:paraId="6EAE452C" w14:textId="77777777" w:rsidR="00CD596D" w:rsidRPr="00CD596D" w:rsidRDefault="00CD596D" w:rsidP="00CD596D">
      <w:pPr>
        <w:rPr>
          <w:rFonts w:asciiTheme="minorHAnsi" w:hAnsiTheme="minorHAnsi" w:cstheme="minorHAnsi"/>
          <w:sz w:val="22"/>
          <w:szCs w:val="22"/>
        </w:rPr>
      </w:pPr>
    </w:p>
    <w:p w14:paraId="74857521" w14:textId="77777777" w:rsidR="00057D63" w:rsidRDefault="00057D63" w:rsidP="005B38ED">
      <w:pPr>
        <w:rPr>
          <w:rFonts w:asciiTheme="minorHAnsi" w:hAnsiTheme="minorHAnsi" w:cstheme="minorHAnsi"/>
          <w:b/>
          <w:bCs/>
          <w:sz w:val="22"/>
          <w:szCs w:val="22"/>
          <w:u w:val="single"/>
        </w:rPr>
      </w:pPr>
    </w:p>
    <w:p w14:paraId="3EEB6302" w14:textId="77777777" w:rsidR="00057D63" w:rsidRDefault="00057D63" w:rsidP="005B38ED">
      <w:pPr>
        <w:rPr>
          <w:rFonts w:asciiTheme="minorHAnsi" w:hAnsiTheme="minorHAnsi" w:cstheme="minorHAnsi"/>
          <w:b/>
          <w:bCs/>
          <w:sz w:val="22"/>
          <w:szCs w:val="22"/>
          <w:u w:val="single"/>
        </w:rPr>
      </w:pPr>
    </w:p>
    <w:p w14:paraId="67420C7B" w14:textId="77777777" w:rsidR="00057D63" w:rsidRDefault="00057D63" w:rsidP="005B38ED">
      <w:pPr>
        <w:rPr>
          <w:rFonts w:asciiTheme="minorHAnsi" w:hAnsiTheme="minorHAnsi" w:cstheme="minorHAnsi"/>
          <w:b/>
          <w:bCs/>
          <w:sz w:val="22"/>
          <w:szCs w:val="22"/>
          <w:u w:val="single"/>
        </w:rPr>
      </w:pPr>
    </w:p>
    <w:p w14:paraId="6BE5B2D5" w14:textId="77777777" w:rsidR="00057D63" w:rsidRDefault="00057D63" w:rsidP="005B38ED">
      <w:pPr>
        <w:rPr>
          <w:rFonts w:asciiTheme="minorHAnsi" w:hAnsiTheme="minorHAnsi" w:cstheme="minorHAnsi"/>
          <w:b/>
          <w:bCs/>
          <w:sz w:val="22"/>
          <w:szCs w:val="22"/>
          <w:u w:val="single"/>
        </w:rPr>
      </w:pPr>
    </w:p>
    <w:p w14:paraId="660A81A6" w14:textId="77777777" w:rsidR="00057D63" w:rsidRDefault="00057D63" w:rsidP="005B38ED">
      <w:pPr>
        <w:rPr>
          <w:rFonts w:asciiTheme="minorHAnsi" w:hAnsiTheme="minorHAnsi" w:cstheme="minorHAnsi"/>
          <w:b/>
          <w:bCs/>
          <w:sz w:val="22"/>
          <w:szCs w:val="22"/>
          <w:u w:val="single"/>
        </w:rPr>
      </w:pPr>
    </w:p>
    <w:p w14:paraId="3C1CA947" w14:textId="77777777" w:rsidR="00057D63" w:rsidRDefault="00057D63" w:rsidP="005B38ED">
      <w:pPr>
        <w:rPr>
          <w:rFonts w:asciiTheme="minorHAnsi" w:hAnsiTheme="minorHAnsi" w:cstheme="minorHAnsi"/>
          <w:b/>
          <w:bCs/>
          <w:sz w:val="22"/>
          <w:szCs w:val="22"/>
          <w:u w:val="single"/>
        </w:rPr>
      </w:pPr>
    </w:p>
    <w:p w14:paraId="3296D8D1" w14:textId="77777777" w:rsidR="00057D63" w:rsidRDefault="00057D63" w:rsidP="005B38ED">
      <w:pPr>
        <w:rPr>
          <w:rFonts w:asciiTheme="minorHAnsi" w:hAnsiTheme="minorHAnsi" w:cstheme="minorHAnsi"/>
          <w:b/>
          <w:bCs/>
          <w:sz w:val="22"/>
          <w:szCs w:val="22"/>
          <w:u w:val="single"/>
        </w:rPr>
      </w:pPr>
    </w:p>
    <w:p w14:paraId="6008A377" w14:textId="77777777" w:rsidR="00057D63" w:rsidRDefault="00057D63" w:rsidP="005B38ED">
      <w:pPr>
        <w:rPr>
          <w:rFonts w:asciiTheme="minorHAnsi" w:hAnsiTheme="minorHAnsi" w:cstheme="minorHAnsi"/>
          <w:b/>
          <w:bCs/>
          <w:sz w:val="22"/>
          <w:szCs w:val="22"/>
          <w:u w:val="single"/>
        </w:rPr>
      </w:pPr>
    </w:p>
    <w:p w14:paraId="05DFD84A" w14:textId="59DFA9E4" w:rsidR="00632C18" w:rsidRPr="005B38ED" w:rsidRDefault="00057D63" w:rsidP="005B38ED">
      <w:pPr>
        <w:rPr>
          <w:rFonts w:asciiTheme="minorHAnsi" w:hAnsiTheme="minorHAnsi" w:cstheme="minorHAnsi"/>
          <w:b/>
          <w:bCs/>
          <w:sz w:val="22"/>
          <w:szCs w:val="22"/>
          <w:u w:val="single"/>
        </w:rPr>
      </w:pPr>
      <w:r>
        <w:rPr>
          <w:rFonts w:asciiTheme="minorHAnsi" w:hAnsiTheme="minorHAnsi" w:cstheme="minorHAnsi"/>
          <w:b/>
          <w:bCs/>
          <w:sz w:val="22"/>
          <w:szCs w:val="22"/>
          <w:u w:val="single"/>
        </w:rPr>
        <w:lastRenderedPageBreak/>
        <w:t>PROJECTS: 5</w:t>
      </w:r>
    </w:p>
    <w:p w14:paraId="600C7BB5" w14:textId="77777777" w:rsidR="00CD596D" w:rsidRPr="00CD596D" w:rsidRDefault="00CD596D" w:rsidP="00632C18">
      <w:pPr>
        <w:ind w:left="720"/>
        <w:rPr>
          <w:rFonts w:asciiTheme="minorHAnsi" w:hAnsiTheme="minorHAnsi" w:cstheme="minorHAnsi"/>
          <w:b/>
          <w:bCs/>
          <w:sz w:val="22"/>
          <w:szCs w:val="22"/>
        </w:rPr>
      </w:pPr>
      <w:proofErr w:type="gramStart"/>
      <w:r w:rsidRPr="00CD596D">
        <w:rPr>
          <w:rFonts w:asciiTheme="minorHAnsi" w:hAnsiTheme="minorHAnsi" w:cstheme="minorHAnsi"/>
          <w:b/>
          <w:bCs/>
          <w:sz w:val="22"/>
          <w:szCs w:val="22"/>
        </w:rPr>
        <w:t>e-Detailing</w:t>
      </w:r>
      <w:proofErr w:type="gramEnd"/>
      <w:r w:rsidRPr="00CD596D">
        <w:rPr>
          <w:rFonts w:asciiTheme="minorHAnsi" w:hAnsiTheme="minorHAnsi" w:cstheme="minorHAnsi"/>
          <w:b/>
          <w:bCs/>
          <w:sz w:val="22"/>
          <w:szCs w:val="22"/>
        </w:rPr>
        <w:t xml:space="preserve"> Development</w:t>
      </w:r>
    </w:p>
    <w:p w14:paraId="59F2C92F" w14:textId="77777777" w:rsidR="00CD596D" w:rsidRPr="00CD596D" w:rsidRDefault="00CD596D" w:rsidP="00632C18">
      <w:pPr>
        <w:ind w:left="720"/>
        <w:rPr>
          <w:rFonts w:asciiTheme="minorHAnsi" w:hAnsiTheme="minorHAnsi" w:cstheme="minorHAnsi"/>
          <w:b/>
          <w:bCs/>
          <w:sz w:val="22"/>
          <w:szCs w:val="22"/>
        </w:rPr>
      </w:pPr>
      <w:r w:rsidRPr="00CD596D">
        <w:rPr>
          <w:rFonts w:asciiTheme="minorHAnsi" w:hAnsiTheme="minorHAnsi" w:cstheme="minorHAnsi"/>
          <w:b/>
          <w:bCs/>
          <w:sz w:val="22"/>
          <w:szCs w:val="22"/>
        </w:rPr>
        <w:t xml:space="preserve">Client: </w:t>
      </w:r>
      <w:proofErr w:type="spellStart"/>
      <w:r w:rsidRPr="00CD596D">
        <w:rPr>
          <w:rFonts w:asciiTheme="minorHAnsi" w:hAnsiTheme="minorHAnsi" w:cstheme="minorHAnsi"/>
          <w:b/>
          <w:bCs/>
          <w:sz w:val="22"/>
          <w:szCs w:val="22"/>
        </w:rPr>
        <w:t>Abbvie</w:t>
      </w:r>
      <w:proofErr w:type="spellEnd"/>
    </w:p>
    <w:p w14:paraId="521D08A2" w14:textId="77777777" w:rsidR="00CD596D" w:rsidRPr="00CD596D" w:rsidRDefault="00CD596D" w:rsidP="00632C18">
      <w:pPr>
        <w:ind w:left="720"/>
        <w:rPr>
          <w:rFonts w:asciiTheme="minorHAnsi" w:eastAsia="MS PGothic" w:hAnsiTheme="minorHAnsi" w:cstheme="minorHAnsi"/>
          <w:b/>
          <w:bCs/>
          <w:sz w:val="22"/>
          <w:szCs w:val="22"/>
        </w:rPr>
      </w:pPr>
      <w:r w:rsidRPr="00CD596D">
        <w:rPr>
          <w:rFonts w:asciiTheme="minorHAnsi" w:eastAsia="MS PGothic" w:hAnsiTheme="minorHAnsi" w:cstheme="minorHAnsi"/>
          <w:b/>
          <w:bCs/>
          <w:sz w:val="22"/>
          <w:szCs w:val="22"/>
        </w:rPr>
        <w:t>Role: Team Member</w:t>
      </w:r>
    </w:p>
    <w:p w14:paraId="3EE112A8" w14:textId="77777777" w:rsidR="00CD596D" w:rsidRPr="00CD596D" w:rsidRDefault="00CD596D" w:rsidP="00632C18">
      <w:pPr>
        <w:ind w:left="720"/>
        <w:rPr>
          <w:rFonts w:asciiTheme="minorHAnsi" w:hAnsiTheme="minorHAnsi" w:cstheme="minorHAnsi"/>
          <w:b/>
          <w:bCs/>
          <w:sz w:val="22"/>
          <w:szCs w:val="22"/>
        </w:rPr>
      </w:pPr>
      <w:r w:rsidRPr="00CD596D">
        <w:rPr>
          <w:rFonts w:asciiTheme="minorHAnsi" w:hAnsiTheme="minorHAnsi" w:cstheme="minorHAnsi"/>
          <w:b/>
          <w:bCs/>
          <w:sz w:val="22"/>
          <w:szCs w:val="22"/>
        </w:rPr>
        <w:t xml:space="preserve">Environment: Html5, JavaScript, CSS3, </w:t>
      </w:r>
      <w:proofErr w:type="spellStart"/>
      <w:r w:rsidRPr="00CD596D">
        <w:rPr>
          <w:rFonts w:asciiTheme="minorHAnsi" w:hAnsiTheme="minorHAnsi" w:cstheme="minorHAnsi"/>
          <w:b/>
          <w:bCs/>
          <w:sz w:val="22"/>
          <w:szCs w:val="22"/>
        </w:rPr>
        <w:t>JQuery</w:t>
      </w:r>
      <w:proofErr w:type="spellEnd"/>
      <w:r w:rsidRPr="00CD596D">
        <w:rPr>
          <w:rFonts w:asciiTheme="minorHAnsi" w:hAnsiTheme="minorHAnsi" w:cstheme="minorHAnsi"/>
          <w:b/>
          <w:bCs/>
          <w:sz w:val="22"/>
          <w:szCs w:val="22"/>
        </w:rPr>
        <w:t xml:space="preserve">, </w:t>
      </w:r>
      <w:proofErr w:type="spellStart"/>
      <w:r w:rsidRPr="00CD596D">
        <w:rPr>
          <w:rFonts w:asciiTheme="minorHAnsi" w:hAnsiTheme="minorHAnsi" w:cstheme="minorHAnsi"/>
          <w:b/>
          <w:bCs/>
          <w:sz w:val="22"/>
          <w:szCs w:val="22"/>
        </w:rPr>
        <w:t>Exploria</w:t>
      </w:r>
      <w:proofErr w:type="spellEnd"/>
      <w:r w:rsidRPr="00CD596D">
        <w:rPr>
          <w:rFonts w:asciiTheme="minorHAnsi" w:hAnsiTheme="minorHAnsi" w:cstheme="minorHAnsi"/>
          <w:b/>
          <w:bCs/>
          <w:sz w:val="22"/>
          <w:szCs w:val="22"/>
        </w:rPr>
        <w:t xml:space="preserve"> SPS, VSS, TFS</w:t>
      </w:r>
    </w:p>
    <w:p w14:paraId="5B958EC5" w14:textId="4C8315A3" w:rsidR="00CD596D" w:rsidRPr="00CD596D" w:rsidRDefault="00CD596D" w:rsidP="00632C18">
      <w:pPr>
        <w:ind w:left="720"/>
        <w:rPr>
          <w:rFonts w:asciiTheme="minorHAnsi" w:eastAsia="MS PGothic" w:hAnsiTheme="minorHAnsi" w:cstheme="minorHAnsi"/>
          <w:sz w:val="22"/>
          <w:szCs w:val="22"/>
        </w:rPr>
      </w:pPr>
      <w:r w:rsidRPr="00CD596D">
        <w:rPr>
          <w:rFonts w:asciiTheme="minorHAnsi" w:eastAsia="MS PGothic" w:hAnsiTheme="minorHAnsi" w:cstheme="minorHAnsi"/>
          <w:b/>
          <w:bCs/>
          <w:sz w:val="22"/>
          <w:szCs w:val="22"/>
        </w:rPr>
        <w:t>Description</w:t>
      </w:r>
      <w:r w:rsidRPr="00CD596D">
        <w:rPr>
          <w:rFonts w:asciiTheme="minorHAnsi" w:eastAsia="MS PGothic" w:hAnsiTheme="minorHAnsi" w:cstheme="minorHAnsi"/>
          <w:sz w:val="22"/>
          <w:szCs w:val="22"/>
        </w:rPr>
        <w:t xml:space="preserve">: Development of e-Detailing presentations compatible to Exploria SPS tool. Exploria is a new tool which will be used to broadcast </w:t>
      </w:r>
      <w:r w:rsidR="002A0682" w:rsidRPr="00CD596D">
        <w:rPr>
          <w:rFonts w:asciiTheme="minorHAnsi" w:eastAsia="MS PGothic" w:hAnsiTheme="minorHAnsi" w:cstheme="minorHAnsi"/>
          <w:sz w:val="22"/>
          <w:szCs w:val="22"/>
        </w:rPr>
        <w:t>presentations</w:t>
      </w:r>
      <w:r w:rsidRPr="00CD596D">
        <w:rPr>
          <w:rFonts w:asciiTheme="minorHAnsi" w:eastAsia="MS PGothic" w:hAnsiTheme="minorHAnsi" w:cstheme="minorHAnsi"/>
          <w:sz w:val="22"/>
          <w:szCs w:val="22"/>
        </w:rPr>
        <w:t xml:space="preserve"> both in iPad and PC. After creating the presentation, Exploria related codes should be added to make it Exploria compatible. The real challenge is to make the presentations work in both PC and iPad versions of Exploria Tool. Tagging metadata to pages and test it whether </w:t>
      </w:r>
      <w:proofErr w:type="gramStart"/>
      <w:r w:rsidRPr="00CD596D">
        <w:rPr>
          <w:rFonts w:asciiTheme="minorHAnsi" w:eastAsia="MS PGothic" w:hAnsiTheme="minorHAnsi" w:cstheme="minorHAnsi"/>
          <w:sz w:val="22"/>
          <w:szCs w:val="22"/>
        </w:rPr>
        <w:t>its</w:t>
      </w:r>
      <w:proofErr w:type="gramEnd"/>
      <w:r w:rsidRPr="00CD596D">
        <w:rPr>
          <w:rFonts w:asciiTheme="minorHAnsi" w:eastAsia="MS PGothic" w:hAnsiTheme="minorHAnsi" w:cstheme="minorHAnsi"/>
          <w:sz w:val="22"/>
          <w:szCs w:val="22"/>
        </w:rPr>
        <w:t xml:space="preserve"> tagged or not.</w:t>
      </w:r>
    </w:p>
    <w:p w14:paraId="1393104F" w14:textId="77777777" w:rsidR="00CD596D" w:rsidRPr="00CD596D" w:rsidRDefault="00CD596D" w:rsidP="00632C18">
      <w:pPr>
        <w:ind w:left="720"/>
        <w:rPr>
          <w:rFonts w:asciiTheme="minorHAnsi" w:eastAsia="MS PGothic" w:hAnsiTheme="minorHAnsi" w:cstheme="minorHAnsi"/>
          <w:sz w:val="22"/>
          <w:szCs w:val="22"/>
        </w:rPr>
      </w:pPr>
    </w:p>
    <w:p w14:paraId="0BE55A07" w14:textId="77777777" w:rsidR="00CD596D" w:rsidRPr="00CD596D" w:rsidRDefault="00CD596D" w:rsidP="00632C18">
      <w:pPr>
        <w:ind w:left="720"/>
        <w:rPr>
          <w:rFonts w:asciiTheme="minorHAnsi" w:eastAsia="MS PGothic" w:hAnsiTheme="minorHAnsi" w:cstheme="minorHAnsi"/>
          <w:b/>
          <w:bCs/>
          <w:sz w:val="22"/>
          <w:szCs w:val="22"/>
        </w:rPr>
      </w:pPr>
      <w:r w:rsidRPr="00CD596D">
        <w:rPr>
          <w:rFonts w:asciiTheme="minorHAnsi" w:eastAsia="MS PGothic" w:hAnsiTheme="minorHAnsi" w:cstheme="minorHAnsi"/>
          <w:b/>
          <w:bCs/>
          <w:sz w:val="22"/>
          <w:szCs w:val="22"/>
        </w:rPr>
        <w:t>Responsibilities:</w:t>
      </w:r>
    </w:p>
    <w:p w14:paraId="78BB8246" w14:textId="77777777" w:rsidR="00CD596D" w:rsidRPr="00CD596D" w:rsidRDefault="00CD596D" w:rsidP="00632C18">
      <w:pPr>
        <w:ind w:left="720"/>
        <w:rPr>
          <w:rFonts w:asciiTheme="minorHAnsi" w:eastAsia="MS PGothic" w:hAnsiTheme="minorHAnsi" w:cstheme="minorHAnsi"/>
          <w:sz w:val="22"/>
          <w:szCs w:val="22"/>
        </w:rPr>
      </w:pPr>
      <w:r w:rsidRPr="00CD596D">
        <w:rPr>
          <w:rFonts w:asciiTheme="minorHAnsi" w:eastAsia="MS PGothic" w:hAnsiTheme="minorHAnsi" w:cstheme="minorHAnsi"/>
          <w:sz w:val="22"/>
          <w:szCs w:val="22"/>
        </w:rPr>
        <w:t>Involved in requirement gathering.</w:t>
      </w:r>
    </w:p>
    <w:p w14:paraId="4C81BF6D" w14:textId="77777777" w:rsidR="00CD596D" w:rsidRPr="00CD596D" w:rsidRDefault="00CD596D" w:rsidP="00632C18">
      <w:pPr>
        <w:ind w:left="720"/>
        <w:rPr>
          <w:rFonts w:asciiTheme="minorHAnsi" w:eastAsia="MS PGothic" w:hAnsiTheme="minorHAnsi" w:cstheme="minorHAnsi"/>
          <w:sz w:val="22"/>
          <w:szCs w:val="22"/>
        </w:rPr>
      </w:pPr>
      <w:r w:rsidRPr="00CD596D">
        <w:rPr>
          <w:rFonts w:asciiTheme="minorHAnsi" w:eastAsia="MS PGothic" w:hAnsiTheme="minorHAnsi" w:cstheme="minorHAnsi"/>
          <w:sz w:val="22"/>
          <w:szCs w:val="22"/>
        </w:rPr>
        <w:t>Framework design and development.</w:t>
      </w:r>
    </w:p>
    <w:p w14:paraId="28998626" w14:textId="77777777" w:rsidR="00CD596D" w:rsidRPr="00CD596D" w:rsidRDefault="00CD596D" w:rsidP="00632C18">
      <w:pPr>
        <w:ind w:left="720"/>
        <w:rPr>
          <w:rFonts w:asciiTheme="minorHAnsi" w:eastAsia="MS PGothic" w:hAnsiTheme="minorHAnsi" w:cstheme="minorHAnsi"/>
          <w:sz w:val="22"/>
          <w:szCs w:val="22"/>
        </w:rPr>
      </w:pPr>
      <w:r w:rsidRPr="00CD596D">
        <w:rPr>
          <w:rFonts w:asciiTheme="minorHAnsi" w:eastAsia="MS PGothic" w:hAnsiTheme="minorHAnsi" w:cstheme="minorHAnsi"/>
          <w:sz w:val="22"/>
          <w:szCs w:val="22"/>
        </w:rPr>
        <w:t>Responsible for code development and code review.</w:t>
      </w:r>
    </w:p>
    <w:p w14:paraId="24BC3992" w14:textId="77777777" w:rsidR="00CD596D" w:rsidRPr="00CD596D" w:rsidRDefault="00CD596D" w:rsidP="00632C18">
      <w:pPr>
        <w:ind w:left="720"/>
        <w:rPr>
          <w:rFonts w:asciiTheme="minorHAnsi" w:eastAsia="MS PGothic" w:hAnsiTheme="minorHAnsi" w:cstheme="minorHAnsi"/>
          <w:sz w:val="22"/>
          <w:szCs w:val="22"/>
        </w:rPr>
      </w:pPr>
      <w:r w:rsidRPr="00CD596D">
        <w:rPr>
          <w:rFonts w:asciiTheme="minorHAnsi" w:eastAsia="MS PGothic" w:hAnsiTheme="minorHAnsi" w:cstheme="minorHAnsi"/>
          <w:sz w:val="22"/>
          <w:szCs w:val="22"/>
        </w:rPr>
        <w:t>Take care of presentation up to client giving sign off</w:t>
      </w:r>
    </w:p>
    <w:p w14:paraId="0F4890C8" w14:textId="77777777" w:rsidR="00620DC8" w:rsidRPr="00CD596D" w:rsidRDefault="00620DC8">
      <w:pPr>
        <w:spacing w:before="60" w:after="60"/>
        <w:jc w:val="both"/>
        <w:rPr>
          <w:rFonts w:asciiTheme="minorHAnsi" w:hAnsiTheme="minorHAnsi" w:cstheme="minorHAnsi"/>
          <w:sz w:val="22"/>
          <w:szCs w:val="22"/>
        </w:rPr>
      </w:pPr>
    </w:p>
    <w:p w14:paraId="2D0689C5" w14:textId="77777777" w:rsidR="004A7B34" w:rsidRPr="00CD596D" w:rsidRDefault="004A7B34" w:rsidP="004A7B34">
      <w:pPr>
        <w:pBdr>
          <w:bottom w:val="thinThickSmallGap" w:sz="18" w:space="0" w:color="000000"/>
        </w:pBdr>
        <w:spacing w:before="20" w:after="20"/>
        <w:jc w:val="right"/>
        <w:rPr>
          <w:rFonts w:asciiTheme="minorHAnsi" w:hAnsiTheme="minorHAnsi" w:cstheme="minorHAnsi"/>
          <w:sz w:val="22"/>
          <w:szCs w:val="22"/>
        </w:rPr>
      </w:pPr>
    </w:p>
    <w:p w14:paraId="6DE6FE01" w14:textId="77777777" w:rsidR="00620DC8" w:rsidRPr="00CD596D" w:rsidRDefault="00620DC8">
      <w:pPr>
        <w:spacing w:before="60" w:after="60"/>
        <w:jc w:val="both"/>
        <w:rPr>
          <w:rFonts w:asciiTheme="minorHAnsi" w:hAnsiTheme="minorHAnsi" w:cstheme="minorHAnsi"/>
          <w:sz w:val="22"/>
          <w:szCs w:val="22"/>
        </w:rPr>
      </w:pPr>
    </w:p>
    <w:p w14:paraId="1B791724" w14:textId="5F6D3361" w:rsidR="002A0682" w:rsidRPr="00E319BB" w:rsidRDefault="002A0682" w:rsidP="002A0682">
      <w:pPr>
        <w:rPr>
          <w:rFonts w:asciiTheme="minorHAnsi" w:eastAsia="MS PGothic" w:hAnsiTheme="minorHAnsi" w:cstheme="minorHAnsi"/>
          <w:b/>
          <w:bCs/>
          <w:sz w:val="22"/>
          <w:szCs w:val="22"/>
          <w:u w:val="single"/>
        </w:rPr>
      </w:pPr>
      <w:r w:rsidRPr="00E319BB">
        <w:rPr>
          <w:rFonts w:asciiTheme="minorHAnsi" w:eastAsia="MS PGothic" w:hAnsiTheme="minorHAnsi" w:cstheme="minorHAnsi"/>
          <w:b/>
          <w:bCs/>
          <w:sz w:val="22"/>
          <w:szCs w:val="22"/>
          <w:u w:val="single"/>
        </w:rPr>
        <w:t>Education Details:</w:t>
      </w:r>
    </w:p>
    <w:p w14:paraId="0F7975A8" w14:textId="77777777" w:rsidR="002A0682" w:rsidRPr="002A0682" w:rsidRDefault="002A0682" w:rsidP="002A0682">
      <w:pPr>
        <w:tabs>
          <w:tab w:val="left" w:pos="360"/>
        </w:tabs>
        <w:spacing w:before="60" w:after="60"/>
        <w:jc w:val="both"/>
        <w:rPr>
          <w:rFonts w:asciiTheme="minorHAnsi" w:eastAsia="Calibri" w:hAnsiTheme="minorHAnsi" w:cstheme="minorHAnsi"/>
          <w:sz w:val="22"/>
          <w:szCs w:val="22"/>
        </w:rPr>
      </w:pPr>
      <w:r w:rsidRPr="002A0682">
        <w:rPr>
          <w:rFonts w:asciiTheme="minorHAnsi" w:eastAsia="Calibri" w:hAnsiTheme="minorHAnsi" w:cstheme="minorHAnsi"/>
          <w:b/>
          <w:bCs/>
          <w:sz w:val="22"/>
          <w:szCs w:val="22"/>
        </w:rPr>
        <w:tab/>
        <w:t xml:space="preserve">Course: </w:t>
      </w:r>
      <w:r w:rsidRPr="002A0682">
        <w:rPr>
          <w:rFonts w:asciiTheme="minorHAnsi" w:eastAsia="Calibri" w:hAnsiTheme="minorHAnsi" w:cstheme="minorHAnsi"/>
          <w:sz w:val="22"/>
          <w:szCs w:val="22"/>
        </w:rPr>
        <w:t xml:space="preserve">Bachelor of Technology (CSE) </w:t>
      </w:r>
    </w:p>
    <w:p w14:paraId="41A35CA3" w14:textId="77777777" w:rsidR="002A0682" w:rsidRPr="002A0682" w:rsidRDefault="002A0682" w:rsidP="002A0682">
      <w:pPr>
        <w:tabs>
          <w:tab w:val="left" w:pos="360"/>
        </w:tabs>
        <w:spacing w:before="60" w:after="60"/>
        <w:jc w:val="both"/>
        <w:rPr>
          <w:rFonts w:asciiTheme="minorHAnsi" w:eastAsia="Calibri" w:hAnsiTheme="minorHAnsi" w:cstheme="minorHAnsi"/>
          <w:sz w:val="22"/>
          <w:szCs w:val="22"/>
        </w:rPr>
      </w:pPr>
      <w:r w:rsidRPr="002A0682">
        <w:rPr>
          <w:rFonts w:asciiTheme="minorHAnsi" w:eastAsia="Calibri" w:hAnsiTheme="minorHAnsi" w:cstheme="minorHAnsi"/>
          <w:b/>
          <w:bCs/>
          <w:sz w:val="22"/>
          <w:szCs w:val="22"/>
        </w:rPr>
        <w:t xml:space="preserve">       University/Collage: </w:t>
      </w:r>
      <w:r w:rsidRPr="002A0682">
        <w:rPr>
          <w:rFonts w:asciiTheme="minorHAnsi" w:eastAsia="Calibri" w:hAnsiTheme="minorHAnsi" w:cstheme="minorHAnsi"/>
          <w:sz w:val="22"/>
          <w:szCs w:val="22"/>
        </w:rPr>
        <w:t>(JNTUH) Vijaya Krishna Institute of tech &amp;science (2008-2012)</w:t>
      </w:r>
    </w:p>
    <w:p w14:paraId="3325B24E" w14:textId="77777777" w:rsidR="002A0682" w:rsidRPr="002A0682" w:rsidRDefault="002A0682" w:rsidP="002A0682">
      <w:pPr>
        <w:tabs>
          <w:tab w:val="left" w:pos="360"/>
        </w:tabs>
        <w:spacing w:before="60" w:after="60"/>
        <w:jc w:val="both"/>
        <w:rPr>
          <w:rFonts w:asciiTheme="minorHAnsi" w:eastAsia="Calibri" w:hAnsiTheme="minorHAnsi" w:cstheme="minorHAnsi"/>
          <w:b/>
          <w:bCs/>
          <w:sz w:val="22"/>
          <w:szCs w:val="22"/>
        </w:rPr>
      </w:pPr>
    </w:p>
    <w:p w14:paraId="4836330D" w14:textId="77777777" w:rsidR="002A0682" w:rsidRPr="002A0682" w:rsidRDefault="002A0682" w:rsidP="002A0682">
      <w:pPr>
        <w:tabs>
          <w:tab w:val="left" w:pos="360"/>
        </w:tabs>
        <w:spacing w:before="60" w:after="60"/>
        <w:jc w:val="both"/>
        <w:rPr>
          <w:rFonts w:asciiTheme="minorHAnsi" w:eastAsia="Calibri" w:hAnsiTheme="minorHAnsi" w:cstheme="minorHAnsi"/>
          <w:sz w:val="22"/>
          <w:szCs w:val="22"/>
        </w:rPr>
      </w:pPr>
      <w:r w:rsidRPr="002A0682">
        <w:rPr>
          <w:rFonts w:asciiTheme="minorHAnsi" w:eastAsia="Calibri" w:hAnsiTheme="minorHAnsi" w:cstheme="minorHAnsi"/>
          <w:b/>
          <w:bCs/>
          <w:sz w:val="22"/>
          <w:szCs w:val="22"/>
        </w:rPr>
        <w:tab/>
        <w:t xml:space="preserve">Course: </w:t>
      </w:r>
      <w:r w:rsidRPr="002A0682">
        <w:rPr>
          <w:rFonts w:asciiTheme="minorHAnsi" w:eastAsia="Calibri" w:hAnsiTheme="minorHAnsi" w:cstheme="minorHAnsi"/>
          <w:sz w:val="22"/>
          <w:szCs w:val="22"/>
        </w:rPr>
        <w:t>Intermediate</w:t>
      </w:r>
    </w:p>
    <w:p w14:paraId="625155F5" w14:textId="77777777" w:rsidR="002A0682" w:rsidRPr="002A0682" w:rsidRDefault="002A0682" w:rsidP="002A0682">
      <w:pPr>
        <w:tabs>
          <w:tab w:val="left" w:pos="360"/>
        </w:tabs>
        <w:spacing w:before="60" w:after="60"/>
        <w:jc w:val="both"/>
        <w:rPr>
          <w:rFonts w:asciiTheme="minorHAnsi" w:hAnsiTheme="minorHAnsi" w:cstheme="minorHAnsi"/>
          <w:sz w:val="22"/>
          <w:szCs w:val="22"/>
        </w:rPr>
      </w:pPr>
      <w:r w:rsidRPr="002A0682">
        <w:rPr>
          <w:rFonts w:asciiTheme="minorHAnsi" w:eastAsia="Calibri" w:hAnsiTheme="minorHAnsi" w:cstheme="minorHAnsi"/>
          <w:b/>
          <w:bCs/>
          <w:sz w:val="22"/>
          <w:szCs w:val="22"/>
        </w:rPr>
        <w:t xml:space="preserve">       University/Collage: </w:t>
      </w:r>
      <w:r w:rsidRPr="002A0682">
        <w:rPr>
          <w:rFonts w:asciiTheme="minorHAnsi" w:eastAsia="Calibri" w:hAnsiTheme="minorHAnsi" w:cstheme="minorHAnsi"/>
          <w:sz w:val="22"/>
          <w:szCs w:val="22"/>
        </w:rPr>
        <w:t>RJC Junior College (2008)</w:t>
      </w:r>
    </w:p>
    <w:p w14:paraId="655B88D8" w14:textId="77777777" w:rsidR="002A0682" w:rsidRPr="002A0682" w:rsidRDefault="002A0682" w:rsidP="002A0682">
      <w:pPr>
        <w:tabs>
          <w:tab w:val="left" w:pos="360"/>
        </w:tabs>
        <w:spacing w:before="60" w:after="60"/>
        <w:jc w:val="both"/>
        <w:rPr>
          <w:rFonts w:asciiTheme="minorHAnsi" w:hAnsiTheme="minorHAnsi" w:cstheme="minorHAnsi"/>
          <w:sz w:val="22"/>
          <w:szCs w:val="22"/>
        </w:rPr>
      </w:pPr>
    </w:p>
    <w:p w14:paraId="039DB571" w14:textId="77777777" w:rsidR="002A0682" w:rsidRPr="002A0682" w:rsidRDefault="002A0682" w:rsidP="002A0682">
      <w:pPr>
        <w:tabs>
          <w:tab w:val="left" w:pos="360"/>
        </w:tabs>
        <w:spacing w:before="60" w:after="60"/>
        <w:jc w:val="both"/>
        <w:rPr>
          <w:rFonts w:asciiTheme="minorHAnsi" w:eastAsia="Calibri" w:hAnsiTheme="minorHAnsi" w:cstheme="minorHAnsi"/>
          <w:sz w:val="22"/>
          <w:szCs w:val="22"/>
        </w:rPr>
      </w:pPr>
      <w:r w:rsidRPr="002A0682">
        <w:rPr>
          <w:rFonts w:asciiTheme="minorHAnsi" w:eastAsia="Calibri" w:hAnsiTheme="minorHAnsi" w:cstheme="minorHAnsi"/>
          <w:b/>
          <w:bCs/>
          <w:sz w:val="22"/>
          <w:szCs w:val="22"/>
        </w:rPr>
        <w:t xml:space="preserve">       Course: </w:t>
      </w:r>
      <w:r w:rsidRPr="002A0682">
        <w:rPr>
          <w:rFonts w:asciiTheme="minorHAnsi" w:eastAsia="Calibri" w:hAnsiTheme="minorHAnsi" w:cstheme="minorHAnsi"/>
          <w:sz w:val="22"/>
          <w:szCs w:val="22"/>
        </w:rPr>
        <w:t>SSC</w:t>
      </w:r>
    </w:p>
    <w:p w14:paraId="544663E6" w14:textId="77777777" w:rsidR="002A0682" w:rsidRPr="002A0682" w:rsidRDefault="002A0682" w:rsidP="002A0682">
      <w:pPr>
        <w:tabs>
          <w:tab w:val="left" w:pos="360"/>
        </w:tabs>
        <w:ind w:left="360"/>
        <w:jc w:val="both"/>
        <w:rPr>
          <w:rFonts w:asciiTheme="minorHAnsi" w:hAnsiTheme="minorHAnsi" w:cstheme="minorHAnsi"/>
          <w:sz w:val="22"/>
          <w:szCs w:val="22"/>
        </w:rPr>
      </w:pPr>
      <w:r w:rsidRPr="002A0682">
        <w:rPr>
          <w:rFonts w:asciiTheme="minorHAnsi" w:eastAsia="Calibri" w:hAnsiTheme="minorHAnsi" w:cstheme="minorHAnsi"/>
          <w:b/>
          <w:bCs/>
          <w:sz w:val="22"/>
          <w:szCs w:val="22"/>
        </w:rPr>
        <w:t xml:space="preserve">University/Collage: </w:t>
      </w:r>
      <w:proofErr w:type="spellStart"/>
      <w:r w:rsidRPr="002A0682">
        <w:rPr>
          <w:rFonts w:asciiTheme="minorHAnsi" w:eastAsia="Calibri" w:hAnsiTheme="minorHAnsi" w:cstheme="minorHAnsi"/>
          <w:sz w:val="22"/>
          <w:szCs w:val="22"/>
        </w:rPr>
        <w:t>Viswa</w:t>
      </w:r>
      <w:proofErr w:type="spellEnd"/>
      <w:r w:rsidRPr="002A0682">
        <w:rPr>
          <w:rFonts w:asciiTheme="minorHAnsi" w:eastAsia="Calibri" w:hAnsiTheme="minorHAnsi" w:cstheme="minorHAnsi"/>
          <w:sz w:val="22"/>
          <w:szCs w:val="22"/>
        </w:rPr>
        <w:t xml:space="preserve"> </w:t>
      </w:r>
      <w:proofErr w:type="spellStart"/>
      <w:r w:rsidRPr="002A0682">
        <w:rPr>
          <w:rFonts w:asciiTheme="minorHAnsi" w:eastAsia="Calibri" w:hAnsiTheme="minorHAnsi" w:cstheme="minorHAnsi"/>
          <w:sz w:val="22"/>
          <w:szCs w:val="22"/>
        </w:rPr>
        <w:t>Bharathi</w:t>
      </w:r>
      <w:proofErr w:type="spellEnd"/>
      <w:r w:rsidRPr="002A0682">
        <w:rPr>
          <w:rFonts w:asciiTheme="minorHAnsi" w:eastAsia="Calibri" w:hAnsiTheme="minorHAnsi" w:cstheme="minorHAnsi"/>
          <w:sz w:val="22"/>
          <w:szCs w:val="22"/>
        </w:rPr>
        <w:t xml:space="preserve"> </w:t>
      </w:r>
      <w:proofErr w:type="spellStart"/>
      <w:proofErr w:type="gramStart"/>
      <w:r w:rsidRPr="002A0682">
        <w:rPr>
          <w:rFonts w:asciiTheme="minorHAnsi" w:eastAsia="Calibri" w:hAnsiTheme="minorHAnsi" w:cstheme="minorHAnsi"/>
          <w:sz w:val="22"/>
          <w:szCs w:val="22"/>
        </w:rPr>
        <w:t>Vidyalayalam</w:t>
      </w:r>
      <w:proofErr w:type="spellEnd"/>
      <w:r w:rsidRPr="002A0682">
        <w:rPr>
          <w:rFonts w:asciiTheme="minorHAnsi" w:eastAsia="Calibri" w:hAnsiTheme="minorHAnsi" w:cstheme="minorHAnsi"/>
          <w:sz w:val="22"/>
          <w:szCs w:val="22"/>
        </w:rPr>
        <w:t>(</w:t>
      </w:r>
      <w:proofErr w:type="gramEnd"/>
      <w:r w:rsidRPr="002A0682">
        <w:rPr>
          <w:rFonts w:asciiTheme="minorHAnsi" w:eastAsia="Calibri" w:hAnsiTheme="minorHAnsi" w:cstheme="minorHAnsi"/>
          <w:sz w:val="22"/>
          <w:szCs w:val="22"/>
        </w:rPr>
        <w:t>2006)</w:t>
      </w:r>
    </w:p>
    <w:p w14:paraId="4B3DC115" w14:textId="77777777" w:rsidR="00620DC8" w:rsidRPr="00CD596D" w:rsidRDefault="00620DC8">
      <w:pPr>
        <w:ind w:firstLine="360"/>
        <w:jc w:val="both"/>
        <w:rPr>
          <w:rFonts w:asciiTheme="minorHAnsi" w:hAnsiTheme="minorHAnsi" w:cstheme="minorHAnsi"/>
          <w:sz w:val="22"/>
          <w:szCs w:val="22"/>
        </w:rPr>
      </w:pPr>
    </w:p>
    <w:p w14:paraId="1B252443" w14:textId="77777777" w:rsidR="00620DC8" w:rsidRPr="00CD596D" w:rsidRDefault="00620DC8">
      <w:pPr>
        <w:ind w:firstLine="360"/>
        <w:jc w:val="both"/>
        <w:rPr>
          <w:rFonts w:asciiTheme="minorHAnsi" w:hAnsiTheme="minorHAnsi" w:cstheme="minorHAnsi"/>
          <w:sz w:val="22"/>
          <w:szCs w:val="22"/>
        </w:rPr>
      </w:pPr>
    </w:p>
    <w:p w14:paraId="140CF46A" w14:textId="77777777" w:rsidR="00620DC8" w:rsidRPr="00CD596D" w:rsidRDefault="00620DC8" w:rsidP="003C6D8F">
      <w:pPr>
        <w:spacing w:before="60" w:after="60"/>
        <w:jc w:val="both"/>
        <w:rPr>
          <w:rFonts w:asciiTheme="minorHAnsi" w:hAnsiTheme="minorHAnsi" w:cstheme="minorHAnsi"/>
          <w:sz w:val="22"/>
          <w:szCs w:val="22"/>
        </w:rPr>
      </w:pPr>
    </w:p>
    <w:p w14:paraId="500944EC" w14:textId="77777777" w:rsidR="00620DC8" w:rsidRPr="00CD596D" w:rsidRDefault="00620DC8">
      <w:pPr>
        <w:spacing w:before="60" w:after="60"/>
        <w:jc w:val="both"/>
        <w:rPr>
          <w:rFonts w:asciiTheme="minorHAnsi" w:hAnsiTheme="minorHAnsi" w:cstheme="minorHAnsi"/>
          <w:sz w:val="22"/>
          <w:szCs w:val="22"/>
        </w:rPr>
      </w:pPr>
    </w:p>
    <w:p w14:paraId="0EA5F757" w14:textId="77777777" w:rsidR="00620DC8" w:rsidRPr="00CD596D" w:rsidRDefault="00620DC8">
      <w:pPr>
        <w:spacing w:before="60" w:after="60"/>
        <w:jc w:val="both"/>
        <w:rPr>
          <w:rFonts w:asciiTheme="minorHAnsi" w:hAnsiTheme="minorHAnsi" w:cstheme="minorHAnsi"/>
          <w:sz w:val="22"/>
          <w:szCs w:val="22"/>
        </w:rPr>
      </w:pPr>
    </w:p>
    <w:p w14:paraId="100E83C6" w14:textId="6AEB3C74" w:rsidR="00620DC8" w:rsidRPr="00CD596D" w:rsidRDefault="009A4F37">
      <w:pPr>
        <w:spacing w:before="60" w:after="60"/>
        <w:jc w:val="both"/>
        <w:rPr>
          <w:rFonts w:asciiTheme="minorHAnsi" w:hAnsiTheme="minorHAnsi" w:cstheme="minorHAnsi"/>
          <w:sz w:val="22"/>
          <w:szCs w:val="22"/>
        </w:rPr>
      </w:pPr>
      <w:r w:rsidRPr="00CD596D">
        <w:rPr>
          <w:rFonts w:asciiTheme="minorHAnsi" w:eastAsia="Calibri" w:hAnsiTheme="minorHAnsi" w:cstheme="minorHAnsi"/>
          <w:sz w:val="22"/>
          <w:szCs w:val="22"/>
        </w:rPr>
        <w:t xml:space="preserve">I hereby declare the </w:t>
      </w:r>
      <w:r w:rsidR="00423AF4" w:rsidRPr="00CD596D">
        <w:rPr>
          <w:rFonts w:asciiTheme="minorHAnsi" w:eastAsia="Calibri" w:hAnsiTheme="minorHAnsi" w:cstheme="minorHAnsi"/>
          <w:sz w:val="22"/>
          <w:szCs w:val="22"/>
        </w:rPr>
        <w:t>above-mentioned</w:t>
      </w:r>
      <w:r w:rsidRPr="00CD596D">
        <w:rPr>
          <w:rFonts w:asciiTheme="minorHAnsi" w:eastAsia="Calibri" w:hAnsiTheme="minorHAnsi" w:cstheme="minorHAnsi"/>
          <w:sz w:val="22"/>
          <w:szCs w:val="22"/>
        </w:rPr>
        <w:t xml:space="preserve"> information is true to the best of my knowledge</w:t>
      </w:r>
    </w:p>
    <w:p w14:paraId="17E1FB21" w14:textId="77777777" w:rsidR="00620DC8" w:rsidRPr="00CD596D" w:rsidRDefault="00620DC8">
      <w:pPr>
        <w:spacing w:before="60" w:after="60"/>
        <w:jc w:val="both"/>
        <w:rPr>
          <w:rFonts w:asciiTheme="minorHAnsi" w:hAnsiTheme="minorHAnsi" w:cstheme="minorHAnsi"/>
          <w:sz w:val="22"/>
          <w:szCs w:val="22"/>
        </w:rPr>
      </w:pPr>
    </w:p>
    <w:p w14:paraId="536BDD4E" w14:textId="6306190F" w:rsidR="00620DC8" w:rsidRPr="00CD596D" w:rsidRDefault="009A4F37">
      <w:pPr>
        <w:spacing w:before="60" w:after="60"/>
        <w:jc w:val="both"/>
        <w:rPr>
          <w:rFonts w:asciiTheme="minorHAnsi" w:hAnsiTheme="minorHAnsi" w:cstheme="minorHAnsi"/>
          <w:sz w:val="22"/>
          <w:szCs w:val="22"/>
        </w:rPr>
      </w:pPr>
      <w:r w:rsidRPr="00CD596D">
        <w:rPr>
          <w:rFonts w:asciiTheme="minorHAnsi" w:eastAsia="Calibri" w:hAnsiTheme="minorHAnsi" w:cstheme="minorHAnsi"/>
          <w:sz w:val="22"/>
          <w:szCs w:val="22"/>
        </w:rPr>
        <w:t xml:space="preserve">Place: </w:t>
      </w:r>
      <w:r w:rsidR="003C6D8F">
        <w:rPr>
          <w:rFonts w:asciiTheme="minorHAnsi" w:eastAsia="Calibri" w:hAnsiTheme="minorHAnsi" w:cstheme="minorHAnsi"/>
          <w:sz w:val="22"/>
          <w:szCs w:val="22"/>
        </w:rPr>
        <w:t>Hyderabad</w:t>
      </w:r>
      <w:r w:rsidR="00E1466A">
        <w:rPr>
          <w:rFonts w:asciiTheme="minorHAnsi" w:eastAsia="Calibri" w:hAnsiTheme="minorHAnsi" w:cstheme="minorHAnsi"/>
          <w:sz w:val="22"/>
          <w:szCs w:val="22"/>
        </w:rPr>
        <w:t xml:space="preserve"> </w:t>
      </w:r>
      <w:r w:rsidR="00E1466A">
        <w:rPr>
          <w:rFonts w:asciiTheme="minorHAnsi" w:eastAsia="Calibri" w:hAnsiTheme="minorHAnsi" w:cstheme="minorHAnsi"/>
          <w:sz w:val="22"/>
          <w:szCs w:val="22"/>
        </w:rPr>
        <w:tab/>
      </w:r>
      <w:r w:rsidR="00E1466A">
        <w:rPr>
          <w:rFonts w:asciiTheme="minorHAnsi" w:eastAsia="Calibri" w:hAnsiTheme="minorHAnsi" w:cstheme="minorHAnsi"/>
          <w:sz w:val="22"/>
          <w:szCs w:val="22"/>
        </w:rPr>
        <w:tab/>
      </w:r>
      <w:r w:rsidR="00E1466A">
        <w:rPr>
          <w:rFonts w:asciiTheme="minorHAnsi" w:eastAsia="Calibri" w:hAnsiTheme="minorHAnsi" w:cstheme="minorHAnsi"/>
          <w:sz w:val="22"/>
          <w:szCs w:val="22"/>
        </w:rPr>
        <w:tab/>
      </w:r>
      <w:r w:rsidR="00E1466A">
        <w:rPr>
          <w:rFonts w:asciiTheme="minorHAnsi" w:eastAsia="Calibri" w:hAnsiTheme="minorHAnsi" w:cstheme="minorHAnsi"/>
          <w:sz w:val="22"/>
          <w:szCs w:val="22"/>
        </w:rPr>
        <w:tab/>
      </w:r>
      <w:r w:rsidR="00E1466A">
        <w:rPr>
          <w:rFonts w:asciiTheme="minorHAnsi" w:eastAsia="Calibri" w:hAnsiTheme="minorHAnsi" w:cstheme="minorHAnsi"/>
          <w:sz w:val="22"/>
          <w:szCs w:val="22"/>
        </w:rPr>
        <w:tab/>
      </w:r>
      <w:r w:rsidR="00E1466A">
        <w:rPr>
          <w:rFonts w:asciiTheme="minorHAnsi" w:eastAsia="Calibri" w:hAnsiTheme="minorHAnsi" w:cstheme="minorHAnsi"/>
          <w:sz w:val="22"/>
          <w:szCs w:val="22"/>
        </w:rPr>
        <w:tab/>
      </w:r>
      <w:r w:rsidR="00E1466A">
        <w:rPr>
          <w:rFonts w:asciiTheme="minorHAnsi" w:eastAsia="Calibri" w:hAnsiTheme="minorHAnsi" w:cstheme="minorHAnsi"/>
          <w:sz w:val="22"/>
          <w:szCs w:val="22"/>
        </w:rPr>
        <w:tab/>
      </w:r>
      <w:r w:rsidR="00E1466A">
        <w:rPr>
          <w:rFonts w:asciiTheme="minorHAnsi" w:eastAsia="Calibri" w:hAnsiTheme="minorHAnsi" w:cstheme="minorHAnsi"/>
          <w:sz w:val="22"/>
          <w:szCs w:val="22"/>
        </w:rPr>
        <w:tab/>
      </w:r>
      <w:r w:rsidRPr="00CD596D">
        <w:rPr>
          <w:rFonts w:asciiTheme="minorHAnsi" w:eastAsia="Calibri" w:hAnsiTheme="minorHAnsi" w:cstheme="minorHAnsi"/>
          <w:sz w:val="22"/>
          <w:szCs w:val="22"/>
        </w:rPr>
        <w:t>Yours Sincerely</w:t>
      </w:r>
    </w:p>
    <w:p w14:paraId="1D980868" w14:textId="768D27FC" w:rsidR="00620DC8" w:rsidRPr="00CD596D" w:rsidRDefault="009A4F37" w:rsidP="00E1466A">
      <w:pPr>
        <w:tabs>
          <w:tab w:val="left" w:pos="7236"/>
        </w:tabs>
        <w:spacing w:before="60" w:after="60"/>
        <w:jc w:val="both"/>
        <w:rPr>
          <w:rFonts w:asciiTheme="minorHAnsi" w:hAnsiTheme="minorHAnsi" w:cstheme="minorHAnsi"/>
          <w:sz w:val="22"/>
          <w:szCs w:val="22"/>
        </w:rPr>
      </w:pPr>
      <w:proofErr w:type="gramStart"/>
      <w:r w:rsidRPr="00CD596D">
        <w:rPr>
          <w:rFonts w:asciiTheme="minorHAnsi" w:eastAsia="Calibri" w:hAnsiTheme="minorHAnsi" w:cstheme="minorHAnsi"/>
          <w:sz w:val="22"/>
          <w:szCs w:val="22"/>
        </w:rPr>
        <w:t>Date :</w:t>
      </w:r>
      <w:proofErr w:type="gramEnd"/>
      <w:r w:rsidRPr="00CD596D">
        <w:rPr>
          <w:rFonts w:asciiTheme="minorHAnsi" w:eastAsia="Calibri" w:hAnsiTheme="minorHAnsi" w:cstheme="minorHAnsi"/>
          <w:sz w:val="22"/>
          <w:szCs w:val="22"/>
        </w:rPr>
        <w:t xml:space="preserve"> </w:t>
      </w:r>
      <w:r w:rsidR="00423AF4">
        <w:rPr>
          <w:rFonts w:asciiTheme="minorHAnsi" w:eastAsia="Calibri" w:hAnsiTheme="minorHAnsi" w:cstheme="minorHAnsi"/>
          <w:sz w:val="22"/>
          <w:szCs w:val="22"/>
        </w:rPr>
        <w:tab/>
      </w:r>
      <w:r w:rsidRPr="00CD596D">
        <w:rPr>
          <w:rFonts w:asciiTheme="minorHAnsi" w:hAnsiTheme="minorHAnsi" w:cstheme="minorHAnsi"/>
          <w:noProof/>
          <w:sz w:val="22"/>
          <w:szCs w:val="22"/>
          <w:lang w:val="en-IN" w:eastAsia="en-IN"/>
        </w:rPr>
        <w:drawing>
          <wp:anchor distT="0" distB="0" distL="114300" distR="114300" simplePos="0" relativeHeight="251661312" behindDoc="0" locked="0" layoutInCell="1" allowOverlap="1" wp14:anchorId="6C8751EC" wp14:editId="1E5ECA44">
            <wp:simplePos x="0" y="0"/>
            <wp:positionH relativeFrom="column">
              <wp:posOffset>0</wp:posOffset>
            </wp:positionH>
            <wp:positionV relativeFrom="paragraph">
              <wp:posOffset>-38100</wp:posOffset>
            </wp:positionV>
            <wp:extent cx="19050" cy="19050"/>
            <wp:effectExtent l="0" t="0" r="0" b="0"/>
            <wp:wrapNone/>
            <wp:docPr id="100001"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
                    <pic:cNvPicPr>
                      <a:picLocks noChangeAspect="1"/>
                    </pic:cNvPicPr>
                  </pic:nvPicPr>
                  <pic:blipFill>
                    <a:blip r:embed="rId7"/>
                    <a:stretch>
                      <a:fillRect/>
                    </a:stretch>
                  </pic:blipFill>
                  <pic:spPr>
                    <a:xfrm>
                      <a:off x="0" y="0"/>
                      <a:ext cx="19050" cy="19050"/>
                    </a:xfrm>
                    <a:prstGeom prst="rect">
                      <a:avLst/>
                    </a:prstGeom>
                  </pic:spPr>
                </pic:pic>
              </a:graphicData>
            </a:graphic>
          </wp:anchor>
        </w:drawing>
      </w:r>
      <w:r w:rsidRPr="00CD596D">
        <w:rPr>
          <w:rFonts w:asciiTheme="minorHAnsi" w:eastAsia="Calibri" w:hAnsiTheme="minorHAnsi" w:cstheme="minorHAnsi"/>
          <w:sz w:val="22"/>
          <w:szCs w:val="22"/>
        </w:rPr>
        <w:t>[Sandeep Mandalapu]</w:t>
      </w:r>
    </w:p>
    <w:sectPr w:rsidR="00620DC8" w:rsidRPr="00CD596D" w:rsidSect="00620DC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00000001"/>
    <w:lvl w:ilvl="0" w:tplc="AE125FFC">
      <w:start w:val="1"/>
      <w:numFmt w:val="bullet"/>
      <w:lvlText w:val=""/>
      <w:lvlJc w:val="left"/>
      <w:pPr>
        <w:ind w:left="720" w:hanging="360"/>
      </w:pPr>
      <w:rPr>
        <w:rFonts w:ascii="Wingdings" w:hAnsi="Wingdings"/>
        <w:b w:val="0"/>
        <w:bCs w:val="0"/>
      </w:rPr>
    </w:lvl>
    <w:lvl w:ilvl="1" w:tplc="AABA48F0">
      <w:start w:val="1"/>
      <w:numFmt w:val="bullet"/>
      <w:lvlText w:val="o"/>
      <w:lvlJc w:val="left"/>
      <w:pPr>
        <w:tabs>
          <w:tab w:val="num" w:pos="1440"/>
        </w:tabs>
        <w:ind w:left="1440" w:hanging="360"/>
      </w:pPr>
      <w:rPr>
        <w:rFonts w:ascii="Courier New" w:hAnsi="Courier New"/>
      </w:rPr>
    </w:lvl>
    <w:lvl w:ilvl="2" w:tplc="738C5DC4">
      <w:start w:val="1"/>
      <w:numFmt w:val="bullet"/>
      <w:lvlText w:val=""/>
      <w:lvlJc w:val="left"/>
      <w:pPr>
        <w:tabs>
          <w:tab w:val="num" w:pos="2160"/>
        </w:tabs>
        <w:ind w:left="2160" w:hanging="360"/>
      </w:pPr>
      <w:rPr>
        <w:rFonts w:ascii="Wingdings" w:hAnsi="Wingdings"/>
      </w:rPr>
    </w:lvl>
    <w:lvl w:ilvl="3" w:tplc="87F2C6B0">
      <w:start w:val="1"/>
      <w:numFmt w:val="bullet"/>
      <w:lvlText w:val=""/>
      <w:lvlJc w:val="left"/>
      <w:pPr>
        <w:tabs>
          <w:tab w:val="num" w:pos="2880"/>
        </w:tabs>
        <w:ind w:left="2880" w:hanging="360"/>
      </w:pPr>
      <w:rPr>
        <w:rFonts w:ascii="Symbol" w:hAnsi="Symbol"/>
      </w:rPr>
    </w:lvl>
    <w:lvl w:ilvl="4" w:tplc="EA1A685C">
      <w:start w:val="1"/>
      <w:numFmt w:val="bullet"/>
      <w:lvlText w:val="o"/>
      <w:lvlJc w:val="left"/>
      <w:pPr>
        <w:tabs>
          <w:tab w:val="num" w:pos="3600"/>
        </w:tabs>
        <w:ind w:left="3600" w:hanging="360"/>
      </w:pPr>
      <w:rPr>
        <w:rFonts w:ascii="Courier New" w:hAnsi="Courier New"/>
      </w:rPr>
    </w:lvl>
    <w:lvl w:ilvl="5" w:tplc="16507136">
      <w:start w:val="1"/>
      <w:numFmt w:val="bullet"/>
      <w:lvlText w:val=""/>
      <w:lvlJc w:val="left"/>
      <w:pPr>
        <w:tabs>
          <w:tab w:val="num" w:pos="4320"/>
        </w:tabs>
        <w:ind w:left="4320" w:hanging="360"/>
      </w:pPr>
      <w:rPr>
        <w:rFonts w:ascii="Wingdings" w:hAnsi="Wingdings"/>
      </w:rPr>
    </w:lvl>
    <w:lvl w:ilvl="6" w:tplc="81CA8A4A">
      <w:start w:val="1"/>
      <w:numFmt w:val="bullet"/>
      <w:lvlText w:val=""/>
      <w:lvlJc w:val="left"/>
      <w:pPr>
        <w:tabs>
          <w:tab w:val="num" w:pos="5040"/>
        </w:tabs>
        <w:ind w:left="5040" w:hanging="360"/>
      </w:pPr>
      <w:rPr>
        <w:rFonts w:ascii="Symbol" w:hAnsi="Symbol"/>
      </w:rPr>
    </w:lvl>
    <w:lvl w:ilvl="7" w:tplc="E51CEE74">
      <w:start w:val="1"/>
      <w:numFmt w:val="bullet"/>
      <w:lvlText w:val="o"/>
      <w:lvlJc w:val="left"/>
      <w:pPr>
        <w:tabs>
          <w:tab w:val="num" w:pos="5760"/>
        </w:tabs>
        <w:ind w:left="5760" w:hanging="360"/>
      </w:pPr>
      <w:rPr>
        <w:rFonts w:ascii="Courier New" w:hAnsi="Courier New"/>
      </w:rPr>
    </w:lvl>
    <w:lvl w:ilvl="8" w:tplc="6644D342">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tplc="5F84C90E">
      <w:start w:val="1"/>
      <w:numFmt w:val="bullet"/>
      <w:lvlText w:val=""/>
      <w:lvlJc w:val="left"/>
      <w:pPr>
        <w:ind w:left="0" w:firstLine="0"/>
      </w:pPr>
      <w:rPr>
        <w:rFonts w:ascii="Wingdings" w:eastAsia="Wingdings" w:hAnsi="Wingdings" w:cs="Wingdings"/>
        <w:sz w:val="22"/>
        <w:szCs w:val="22"/>
      </w:rPr>
    </w:lvl>
    <w:lvl w:ilvl="1" w:tplc="D7A42BDC">
      <w:start w:val="1"/>
      <w:numFmt w:val="bullet"/>
      <w:lvlText w:val="o"/>
      <w:lvlJc w:val="left"/>
      <w:pPr>
        <w:tabs>
          <w:tab w:val="num" w:pos="1440"/>
        </w:tabs>
        <w:ind w:left="1440" w:hanging="360"/>
      </w:pPr>
      <w:rPr>
        <w:rFonts w:ascii="Courier New" w:hAnsi="Courier New"/>
      </w:rPr>
    </w:lvl>
    <w:lvl w:ilvl="2" w:tplc="E8000B14">
      <w:start w:val="1"/>
      <w:numFmt w:val="bullet"/>
      <w:lvlText w:val=""/>
      <w:lvlJc w:val="left"/>
      <w:pPr>
        <w:tabs>
          <w:tab w:val="num" w:pos="2160"/>
        </w:tabs>
        <w:ind w:left="2160" w:hanging="360"/>
      </w:pPr>
      <w:rPr>
        <w:rFonts w:ascii="Wingdings" w:hAnsi="Wingdings"/>
      </w:rPr>
    </w:lvl>
    <w:lvl w:ilvl="3" w:tplc="3A7ADE52">
      <w:start w:val="1"/>
      <w:numFmt w:val="bullet"/>
      <w:lvlText w:val=""/>
      <w:lvlJc w:val="left"/>
      <w:pPr>
        <w:tabs>
          <w:tab w:val="num" w:pos="2880"/>
        </w:tabs>
        <w:ind w:left="2880" w:hanging="360"/>
      </w:pPr>
      <w:rPr>
        <w:rFonts w:ascii="Symbol" w:hAnsi="Symbol"/>
      </w:rPr>
    </w:lvl>
    <w:lvl w:ilvl="4" w:tplc="7CBCD8A2">
      <w:start w:val="1"/>
      <w:numFmt w:val="bullet"/>
      <w:lvlText w:val="o"/>
      <w:lvlJc w:val="left"/>
      <w:pPr>
        <w:tabs>
          <w:tab w:val="num" w:pos="3600"/>
        </w:tabs>
        <w:ind w:left="3600" w:hanging="360"/>
      </w:pPr>
      <w:rPr>
        <w:rFonts w:ascii="Courier New" w:hAnsi="Courier New"/>
      </w:rPr>
    </w:lvl>
    <w:lvl w:ilvl="5" w:tplc="7FC29DE6">
      <w:start w:val="1"/>
      <w:numFmt w:val="bullet"/>
      <w:lvlText w:val=""/>
      <w:lvlJc w:val="left"/>
      <w:pPr>
        <w:tabs>
          <w:tab w:val="num" w:pos="4320"/>
        </w:tabs>
        <w:ind w:left="4320" w:hanging="360"/>
      </w:pPr>
      <w:rPr>
        <w:rFonts w:ascii="Wingdings" w:hAnsi="Wingdings"/>
      </w:rPr>
    </w:lvl>
    <w:lvl w:ilvl="6" w:tplc="312CD264">
      <w:start w:val="1"/>
      <w:numFmt w:val="bullet"/>
      <w:lvlText w:val=""/>
      <w:lvlJc w:val="left"/>
      <w:pPr>
        <w:tabs>
          <w:tab w:val="num" w:pos="5040"/>
        </w:tabs>
        <w:ind w:left="5040" w:hanging="360"/>
      </w:pPr>
      <w:rPr>
        <w:rFonts w:ascii="Symbol" w:hAnsi="Symbol"/>
      </w:rPr>
    </w:lvl>
    <w:lvl w:ilvl="7" w:tplc="C42A22EE">
      <w:start w:val="1"/>
      <w:numFmt w:val="bullet"/>
      <w:lvlText w:val="o"/>
      <w:lvlJc w:val="left"/>
      <w:pPr>
        <w:tabs>
          <w:tab w:val="num" w:pos="5760"/>
        </w:tabs>
        <w:ind w:left="5760" w:hanging="360"/>
      </w:pPr>
      <w:rPr>
        <w:rFonts w:ascii="Courier New" w:hAnsi="Courier New"/>
      </w:rPr>
    </w:lvl>
    <w:lvl w:ilvl="8" w:tplc="5BDA5276">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tplc="2EC485A2">
      <w:start w:val="1"/>
      <w:numFmt w:val="bullet"/>
      <w:lvlText w:val=""/>
      <w:lvlJc w:val="left"/>
      <w:pPr>
        <w:ind w:left="0" w:firstLine="0"/>
      </w:pPr>
      <w:rPr>
        <w:rFonts w:ascii="Wingdings" w:eastAsia="Wingdings" w:hAnsi="Wingdings" w:cs="Wingdings"/>
        <w:sz w:val="22"/>
        <w:szCs w:val="22"/>
      </w:rPr>
    </w:lvl>
    <w:lvl w:ilvl="1" w:tplc="374831E8">
      <w:start w:val="1"/>
      <w:numFmt w:val="bullet"/>
      <w:lvlText w:val="o"/>
      <w:lvlJc w:val="left"/>
      <w:pPr>
        <w:tabs>
          <w:tab w:val="num" w:pos="1440"/>
        </w:tabs>
        <w:ind w:left="1440" w:hanging="360"/>
      </w:pPr>
      <w:rPr>
        <w:rFonts w:ascii="Courier New" w:hAnsi="Courier New"/>
      </w:rPr>
    </w:lvl>
    <w:lvl w:ilvl="2" w:tplc="0BA28E62">
      <w:start w:val="1"/>
      <w:numFmt w:val="bullet"/>
      <w:lvlText w:val=""/>
      <w:lvlJc w:val="left"/>
      <w:pPr>
        <w:tabs>
          <w:tab w:val="num" w:pos="2160"/>
        </w:tabs>
        <w:ind w:left="2160" w:hanging="360"/>
      </w:pPr>
      <w:rPr>
        <w:rFonts w:ascii="Wingdings" w:hAnsi="Wingdings"/>
      </w:rPr>
    </w:lvl>
    <w:lvl w:ilvl="3" w:tplc="CA92E994">
      <w:start w:val="1"/>
      <w:numFmt w:val="bullet"/>
      <w:lvlText w:val=""/>
      <w:lvlJc w:val="left"/>
      <w:pPr>
        <w:tabs>
          <w:tab w:val="num" w:pos="2880"/>
        </w:tabs>
        <w:ind w:left="2880" w:hanging="360"/>
      </w:pPr>
      <w:rPr>
        <w:rFonts w:ascii="Symbol" w:hAnsi="Symbol"/>
      </w:rPr>
    </w:lvl>
    <w:lvl w:ilvl="4" w:tplc="5852DBAE">
      <w:start w:val="1"/>
      <w:numFmt w:val="bullet"/>
      <w:lvlText w:val="o"/>
      <w:lvlJc w:val="left"/>
      <w:pPr>
        <w:tabs>
          <w:tab w:val="num" w:pos="3600"/>
        </w:tabs>
        <w:ind w:left="3600" w:hanging="360"/>
      </w:pPr>
      <w:rPr>
        <w:rFonts w:ascii="Courier New" w:hAnsi="Courier New"/>
      </w:rPr>
    </w:lvl>
    <w:lvl w:ilvl="5" w:tplc="54AE279A">
      <w:start w:val="1"/>
      <w:numFmt w:val="bullet"/>
      <w:lvlText w:val=""/>
      <w:lvlJc w:val="left"/>
      <w:pPr>
        <w:tabs>
          <w:tab w:val="num" w:pos="4320"/>
        </w:tabs>
        <w:ind w:left="4320" w:hanging="360"/>
      </w:pPr>
      <w:rPr>
        <w:rFonts w:ascii="Wingdings" w:hAnsi="Wingdings"/>
      </w:rPr>
    </w:lvl>
    <w:lvl w:ilvl="6" w:tplc="A224D6A4">
      <w:start w:val="1"/>
      <w:numFmt w:val="bullet"/>
      <w:lvlText w:val=""/>
      <w:lvlJc w:val="left"/>
      <w:pPr>
        <w:tabs>
          <w:tab w:val="num" w:pos="5040"/>
        </w:tabs>
        <w:ind w:left="5040" w:hanging="360"/>
      </w:pPr>
      <w:rPr>
        <w:rFonts w:ascii="Symbol" w:hAnsi="Symbol"/>
      </w:rPr>
    </w:lvl>
    <w:lvl w:ilvl="7" w:tplc="02749056">
      <w:start w:val="1"/>
      <w:numFmt w:val="bullet"/>
      <w:lvlText w:val="o"/>
      <w:lvlJc w:val="left"/>
      <w:pPr>
        <w:tabs>
          <w:tab w:val="num" w:pos="5760"/>
        </w:tabs>
        <w:ind w:left="5760" w:hanging="360"/>
      </w:pPr>
      <w:rPr>
        <w:rFonts w:ascii="Courier New" w:hAnsi="Courier New"/>
      </w:rPr>
    </w:lvl>
    <w:lvl w:ilvl="8" w:tplc="956CCC2E">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tplc="CE5AFED4">
      <w:start w:val="1"/>
      <w:numFmt w:val="bullet"/>
      <w:lvlText w:val=""/>
      <w:lvlJc w:val="left"/>
      <w:pPr>
        <w:ind w:left="720" w:hanging="360"/>
      </w:pPr>
      <w:rPr>
        <w:rFonts w:ascii="Symbol" w:hAnsi="Symbol"/>
        <w:b w:val="0"/>
        <w:bCs w:val="0"/>
      </w:rPr>
    </w:lvl>
    <w:lvl w:ilvl="1" w:tplc="9D44AF4C">
      <w:start w:val="1"/>
      <w:numFmt w:val="bullet"/>
      <w:lvlText w:val="o"/>
      <w:lvlJc w:val="left"/>
      <w:pPr>
        <w:tabs>
          <w:tab w:val="num" w:pos="1440"/>
        </w:tabs>
        <w:ind w:left="1440" w:hanging="360"/>
      </w:pPr>
      <w:rPr>
        <w:rFonts w:ascii="Courier New" w:hAnsi="Courier New"/>
      </w:rPr>
    </w:lvl>
    <w:lvl w:ilvl="2" w:tplc="6B9E24FC">
      <w:start w:val="1"/>
      <w:numFmt w:val="bullet"/>
      <w:lvlText w:val=""/>
      <w:lvlJc w:val="left"/>
      <w:pPr>
        <w:tabs>
          <w:tab w:val="num" w:pos="2160"/>
        </w:tabs>
        <w:ind w:left="2160" w:hanging="360"/>
      </w:pPr>
      <w:rPr>
        <w:rFonts w:ascii="Wingdings" w:hAnsi="Wingdings"/>
      </w:rPr>
    </w:lvl>
    <w:lvl w:ilvl="3" w:tplc="387676B8">
      <w:start w:val="1"/>
      <w:numFmt w:val="bullet"/>
      <w:lvlText w:val=""/>
      <w:lvlJc w:val="left"/>
      <w:pPr>
        <w:tabs>
          <w:tab w:val="num" w:pos="2880"/>
        </w:tabs>
        <w:ind w:left="2880" w:hanging="360"/>
      </w:pPr>
      <w:rPr>
        <w:rFonts w:ascii="Symbol" w:hAnsi="Symbol"/>
      </w:rPr>
    </w:lvl>
    <w:lvl w:ilvl="4" w:tplc="CC1A81EC">
      <w:start w:val="1"/>
      <w:numFmt w:val="bullet"/>
      <w:lvlText w:val="o"/>
      <w:lvlJc w:val="left"/>
      <w:pPr>
        <w:tabs>
          <w:tab w:val="num" w:pos="3600"/>
        </w:tabs>
        <w:ind w:left="3600" w:hanging="360"/>
      </w:pPr>
      <w:rPr>
        <w:rFonts w:ascii="Courier New" w:hAnsi="Courier New"/>
      </w:rPr>
    </w:lvl>
    <w:lvl w:ilvl="5" w:tplc="E272B87E">
      <w:start w:val="1"/>
      <w:numFmt w:val="bullet"/>
      <w:lvlText w:val=""/>
      <w:lvlJc w:val="left"/>
      <w:pPr>
        <w:tabs>
          <w:tab w:val="num" w:pos="4320"/>
        </w:tabs>
        <w:ind w:left="4320" w:hanging="360"/>
      </w:pPr>
      <w:rPr>
        <w:rFonts w:ascii="Wingdings" w:hAnsi="Wingdings"/>
      </w:rPr>
    </w:lvl>
    <w:lvl w:ilvl="6" w:tplc="5EE84C0C">
      <w:start w:val="1"/>
      <w:numFmt w:val="bullet"/>
      <w:lvlText w:val=""/>
      <w:lvlJc w:val="left"/>
      <w:pPr>
        <w:tabs>
          <w:tab w:val="num" w:pos="5040"/>
        </w:tabs>
        <w:ind w:left="5040" w:hanging="360"/>
      </w:pPr>
      <w:rPr>
        <w:rFonts w:ascii="Symbol" w:hAnsi="Symbol"/>
      </w:rPr>
    </w:lvl>
    <w:lvl w:ilvl="7" w:tplc="C7826D9A">
      <w:start w:val="1"/>
      <w:numFmt w:val="bullet"/>
      <w:lvlText w:val="o"/>
      <w:lvlJc w:val="left"/>
      <w:pPr>
        <w:tabs>
          <w:tab w:val="num" w:pos="5760"/>
        </w:tabs>
        <w:ind w:left="5760" w:hanging="360"/>
      </w:pPr>
      <w:rPr>
        <w:rFonts w:ascii="Courier New" w:hAnsi="Courier New"/>
      </w:rPr>
    </w:lvl>
    <w:lvl w:ilvl="8" w:tplc="3DFAFB38">
      <w:start w:val="1"/>
      <w:numFmt w:val="bullet"/>
      <w:lvlText w:val=""/>
      <w:lvlJc w:val="left"/>
      <w:pPr>
        <w:tabs>
          <w:tab w:val="num" w:pos="6480"/>
        </w:tabs>
        <w:ind w:left="6480" w:hanging="360"/>
      </w:pPr>
      <w:rPr>
        <w:rFonts w:ascii="Wingdings" w:hAnsi="Wingdings"/>
      </w:rPr>
    </w:lvl>
  </w:abstractNum>
  <w:abstractNum w:abstractNumId="4">
    <w:nsid w:val="0000000B"/>
    <w:multiLevelType w:val="hybridMultilevel"/>
    <w:tmpl w:val="0C98A590"/>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nsid w:val="1E6421C1"/>
    <w:multiLevelType w:val="hybridMultilevel"/>
    <w:tmpl w:val="626C5514"/>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6">
    <w:nsid w:val="22E60D23"/>
    <w:multiLevelType w:val="hybridMultilevel"/>
    <w:tmpl w:val="34700E04"/>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7">
    <w:nsid w:val="3EAC0567"/>
    <w:multiLevelType w:val="hybridMultilevel"/>
    <w:tmpl w:val="DFF2C834"/>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8">
    <w:nsid w:val="45423DF3"/>
    <w:multiLevelType w:val="hybridMultilevel"/>
    <w:tmpl w:val="843EA82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
    <w:nsid w:val="545D4C1B"/>
    <w:multiLevelType w:val="hybridMultilevel"/>
    <w:tmpl w:val="E33AB386"/>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0">
    <w:nsid w:val="57B201E0"/>
    <w:multiLevelType w:val="hybridMultilevel"/>
    <w:tmpl w:val="44B897E6"/>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1">
    <w:nsid w:val="5B9A74E9"/>
    <w:multiLevelType w:val="hybridMultilevel"/>
    <w:tmpl w:val="0FE4FF18"/>
    <w:lvl w:ilvl="0" w:tplc="FFFFFFFF">
      <w:start w:val="1"/>
      <w:numFmt w:val="bullet"/>
      <w:lvlText w:val="•"/>
      <w:lvlJc w:val="left"/>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nsid w:val="5C667D2E"/>
    <w:multiLevelType w:val="hybridMultilevel"/>
    <w:tmpl w:val="25848904"/>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3">
    <w:nsid w:val="61B52961"/>
    <w:multiLevelType w:val="hybridMultilevel"/>
    <w:tmpl w:val="36502D68"/>
    <w:lvl w:ilvl="0" w:tplc="48090001">
      <w:start w:val="1"/>
      <w:numFmt w:val="bullet"/>
      <w:lvlText w:val=""/>
      <w:lvlJc w:val="left"/>
      <w:pPr>
        <w:ind w:left="2160" w:hanging="360"/>
      </w:pPr>
      <w:rPr>
        <w:rFonts w:ascii="Symbol" w:hAnsi="Symbol"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14">
    <w:nsid w:val="630B6444"/>
    <w:multiLevelType w:val="hybridMultilevel"/>
    <w:tmpl w:val="88E8AADA"/>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5">
    <w:nsid w:val="7DA0299C"/>
    <w:multiLevelType w:val="hybridMultilevel"/>
    <w:tmpl w:val="E5C2D5F6"/>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6">
    <w:nsid w:val="7F25705A"/>
    <w:multiLevelType w:val="multilevel"/>
    <w:tmpl w:val="0338D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12"/>
  </w:num>
  <w:num w:numId="6">
    <w:abstractNumId w:val="8"/>
  </w:num>
  <w:num w:numId="7">
    <w:abstractNumId w:val="5"/>
  </w:num>
  <w:num w:numId="8">
    <w:abstractNumId w:val="13"/>
  </w:num>
  <w:num w:numId="9">
    <w:abstractNumId w:val="15"/>
  </w:num>
  <w:num w:numId="10">
    <w:abstractNumId w:val="10"/>
  </w:num>
  <w:num w:numId="11">
    <w:abstractNumId w:val="6"/>
  </w:num>
  <w:num w:numId="12">
    <w:abstractNumId w:val="9"/>
  </w:num>
  <w:num w:numId="13">
    <w:abstractNumId w:val="14"/>
  </w:num>
  <w:num w:numId="14">
    <w:abstractNumId w:val="7"/>
  </w:num>
  <w:num w:numId="15">
    <w:abstractNumId w:val="4"/>
  </w:num>
  <w:num w:numId="16">
    <w:abstractNumId w:val="11"/>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noPunctuationKerning/>
  <w:characterSpacingControl w:val="doNotCompress"/>
  <w:compat>
    <w:doNotExpandShiftReturn/>
    <w:compatSetting w:name="compatibilityMode" w:uri="http://schemas.microsoft.com/office/word" w:val="12"/>
  </w:compat>
  <w:rsids>
    <w:rsidRoot w:val="00620DC8"/>
    <w:rsid w:val="00010806"/>
    <w:rsid w:val="00010B72"/>
    <w:rsid w:val="00057D63"/>
    <w:rsid w:val="00075A90"/>
    <w:rsid w:val="000A54A3"/>
    <w:rsid w:val="00114E30"/>
    <w:rsid w:val="00164875"/>
    <w:rsid w:val="001A1144"/>
    <w:rsid w:val="001A4923"/>
    <w:rsid w:val="001E7B2B"/>
    <w:rsid w:val="002069F9"/>
    <w:rsid w:val="002A0140"/>
    <w:rsid w:val="002A0682"/>
    <w:rsid w:val="00350DF3"/>
    <w:rsid w:val="003C6D8F"/>
    <w:rsid w:val="00421AB3"/>
    <w:rsid w:val="00423AF4"/>
    <w:rsid w:val="004A7B34"/>
    <w:rsid w:val="004F18BB"/>
    <w:rsid w:val="00512260"/>
    <w:rsid w:val="00525EB2"/>
    <w:rsid w:val="00561CDB"/>
    <w:rsid w:val="00563ED7"/>
    <w:rsid w:val="005B38ED"/>
    <w:rsid w:val="005C55C8"/>
    <w:rsid w:val="005F704E"/>
    <w:rsid w:val="00620DC8"/>
    <w:rsid w:val="00632C18"/>
    <w:rsid w:val="006C24BE"/>
    <w:rsid w:val="00825939"/>
    <w:rsid w:val="00825BDA"/>
    <w:rsid w:val="00853C2B"/>
    <w:rsid w:val="008C4198"/>
    <w:rsid w:val="008E0EF1"/>
    <w:rsid w:val="009A4F37"/>
    <w:rsid w:val="009F7755"/>
    <w:rsid w:val="00A42142"/>
    <w:rsid w:val="00A60D75"/>
    <w:rsid w:val="00AE2F1C"/>
    <w:rsid w:val="00B070A7"/>
    <w:rsid w:val="00B71E91"/>
    <w:rsid w:val="00BA4189"/>
    <w:rsid w:val="00BF7B33"/>
    <w:rsid w:val="00C0525D"/>
    <w:rsid w:val="00C266DE"/>
    <w:rsid w:val="00CD596D"/>
    <w:rsid w:val="00DF0EB3"/>
    <w:rsid w:val="00DF1F5A"/>
    <w:rsid w:val="00E1466A"/>
    <w:rsid w:val="00E319BB"/>
    <w:rsid w:val="00E57209"/>
    <w:rsid w:val="00E85205"/>
    <w:rsid w:val="00EF1A27"/>
    <w:rsid w:val="00F76225"/>
    <w:rsid w:val="00F97981"/>
    <w:rsid w:val="00FC5923"/>
    <w:rsid w:val="00FD04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0B43F"/>
  <w15:docId w15:val="{560E4049-8675-400A-8CD0-8017BD817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paragraph" w:styleId="Heading1">
    <w:name w:val="heading 1"/>
    <w:basedOn w:val="Normal"/>
    <w:next w:val="Normal"/>
    <w:qFormat/>
    <w:rsid w:val="00EF7B96"/>
    <w:pPr>
      <w:keepNext/>
      <w:spacing w:before="240" w:after="60"/>
      <w:outlineLvl w:val="0"/>
    </w:pPr>
    <w:rPr>
      <w:b/>
      <w:bCs/>
      <w:kern w:val="36"/>
      <w:sz w:val="48"/>
      <w:szCs w:val="48"/>
    </w:rPr>
  </w:style>
  <w:style w:type="paragraph" w:styleId="Heading2">
    <w:name w:val="heading 2"/>
    <w:basedOn w:val="Normal"/>
    <w:next w:val="Normal"/>
    <w:qFormat/>
    <w:rsid w:val="00EF7B96"/>
    <w:pPr>
      <w:keepNext/>
      <w:spacing w:before="240" w:after="60"/>
      <w:outlineLvl w:val="1"/>
    </w:pPr>
    <w:rPr>
      <w:b/>
      <w:bCs/>
      <w:iCs/>
      <w:sz w:val="36"/>
      <w:szCs w:val="36"/>
    </w:rPr>
  </w:style>
  <w:style w:type="paragraph" w:styleId="Heading3">
    <w:name w:val="heading 3"/>
    <w:basedOn w:val="Normal"/>
    <w:next w:val="Normal"/>
    <w:qFormat/>
    <w:rsid w:val="00EF7B96"/>
    <w:pPr>
      <w:keepNext/>
      <w:spacing w:before="240" w:after="60"/>
      <w:outlineLvl w:val="2"/>
    </w:pPr>
    <w:rPr>
      <w:b/>
      <w:bCs/>
      <w:sz w:val="28"/>
      <w:szCs w:val="28"/>
    </w:rPr>
  </w:style>
  <w:style w:type="paragraph" w:styleId="Heading4">
    <w:name w:val="heading 4"/>
    <w:basedOn w:val="Normal"/>
    <w:next w:val="Normal"/>
    <w:qFormat/>
    <w:rsid w:val="00EF7B96"/>
    <w:pPr>
      <w:keepNext/>
      <w:spacing w:before="240" w:after="60"/>
      <w:outlineLvl w:val="3"/>
    </w:pPr>
    <w:rPr>
      <w:b/>
      <w:bCs/>
    </w:rPr>
  </w:style>
  <w:style w:type="paragraph" w:styleId="Heading5">
    <w:name w:val="heading 5"/>
    <w:basedOn w:val="Normal"/>
    <w:next w:val="Normal"/>
    <w:qFormat/>
    <w:rsid w:val="00EF7B96"/>
    <w:pPr>
      <w:spacing w:before="240" w:after="60"/>
      <w:outlineLvl w:val="4"/>
    </w:pPr>
    <w:rPr>
      <w:b/>
      <w:bCs/>
      <w:iCs/>
      <w:sz w:val="20"/>
      <w:szCs w:val="20"/>
    </w:rPr>
  </w:style>
  <w:style w:type="paragraph" w:styleId="Heading6">
    <w:name w:val="heading 6"/>
    <w:basedOn w:val="Normal"/>
    <w:next w:val="Normal"/>
    <w:qFormat/>
    <w:rsid w:val="00EF7B96"/>
    <w:pPr>
      <w:spacing w:before="240" w:after="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25BDA"/>
    <w:rPr>
      <w:color w:val="0000FF" w:themeColor="hyperlink"/>
      <w:u w:val="single"/>
    </w:rPr>
  </w:style>
  <w:style w:type="character" w:customStyle="1" w:styleId="UnresolvedMention">
    <w:name w:val="Unresolved Mention"/>
    <w:basedOn w:val="DefaultParagraphFont"/>
    <w:uiPriority w:val="99"/>
    <w:semiHidden/>
    <w:unhideWhenUsed/>
    <w:rsid w:val="00825BDA"/>
    <w:rPr>
      <w:color w:val="605E5C"/>
      <w:shd w:val="clear" w:color="auto" w:fill="E1DFDD"/>
    </w:rPr>
  </w:style>
  <w:style w:type="paragraph" w:styleId="ListParagraph">
    <w:name w:val="List Paragraph"/>
    <w:aliases w:val="Bullet List Paragraph,Use Case List Paragraph,List Paragraph1,lp1,Bulleted List1,List Paragraph Option,Resume Title,Citation List,heading 4,Paragraphe de liste1,Puces,texte de base,Lettre d'introduction,Numbered paragraph 1,References,Ha"/>
    <w:basedOn w:val="Normal"/>
    <w:link w:val="ListParagraphChar"/>
    <w:uiPriority w:val="34"/>
    <w:qFormat/>
    <w:rsid w:val="00825BDA"/>
    <w:pPr>
      <w:ind w:left="720"/>
      <w:contextualSpacing/>
    </w:pPr>
  </w:style>
  <w:style w:type="character" w:customStyle="1" w:styleId="ListParagraphChar">
    <w:name w:val="List Paragraph Char"/>
    <w:aliases w:val="Bullet List Paragraph Char,Use Case List Paragraph Char,List Paragraph1 Char,lp1 Char,Bulleted List1 Char,List Paragraph Option Char,Resume Title Char,Citation List Char,heading 4 Char,Paragraphe de liste1 Char,Puces Char,Ha Char"/>
    <w:link w:val="ListParagraph"/>
    <w:uiPriority w:val="34"/>
    <w:qFormat/>
    <w:locked/>
    <w:rsid w:val="002A0140"/>
    <w:rPr>
      <w:sz w:val="24"/>
      <w:szCs w:val="24"/>
    </w:rPr>
  </w:style>
  <w:style w:type="character" w:styleId="Strong">
    <w:name w:val="Strong"/>
    <w:basedOn w:val="DefaultParagraphFont"/>
    <w:uiPriority w:val="22"/>
    <w:qFormat/>
    <w:rsid w:val="005C55C8"/>
    <w:rPr>
      <w:b/>
      <w:bCs/>
    </w:rPr>
  </w:style>
  <w:style w:type="paragraph" w:styleId="NormalWeb">
    <w:name w:val="Normal (Web)"/>
    <w:basedOn w:val="Normal"/>
    <w:uiPriority w:val="99"/>
    <w:unhideWhenUsed/>
    <w:rsid w:val="00057D63"/>
    <w:pPr>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5082962">
      <w:bodyDiv w:val="1"/>
      <w:marLeft w:val="0"/>
      <w:marRight w:val="0"/>
      <w:marTop w:val="0"/>
      <w:marBottom w:val="0"/>
      <w:divBdr>
        <w:top w:val="none" w:sz="0" w:space="0" w:color="auto"/>
        <w:left w:val="none" w:sz="0" w:space="0" w:color="auto"/>
        <w:bottom w:val="none" w:sz="0" w:space="0" w:color="auto"/>
        <w:right w:val="none" w:sz="0" w:space="0" w:color="auto"/>
      </w:divBdr>
    </w:div>
    <w:div w:id="1396850745">
      <w:bodyDiv w:val="1"/>
      <w:marLeft w:val="0"/>
      <w:marRight w:val="0"/>
      <w:marTop w:val="0"/>
      <w:marBottom w:val="0"/>
      <w:divBdr>
        <w:top w:val="none" w:sz="0" w:space="0" w:color="auto"/>
        <w:left w:val="none" w:sz="0" w:space="0" w:color="auto"/>
        <w:bottom w:val="none" w:sz="0" w:space="0" w:color="auto"/>
        <w:right w:val="none" w:sz="0" w:space="0" w:color="auto"/>
      </w:divBdr>
    </w:div>
    <w:div w:id="1564486684">
      <w:bodyDiv w:val="1"/>
      <w:marLeft w:val="0"/>
      <w:marRight w:val="0"/>
      <w:marTop w:val="0"/>
      <w:marBottom w:val="0"/>
      <w:divBdr>
        <w:top w:val="none" w:sz="0" w:space="0" w:color="auto"/>
        <w:left w:val="none" w:sz="0" w:space="0" w:color="auto"/>
        <w:bottom w:val="none" w:sz="0" w:space="0" w:color="auto"/>
        <w:right w:val="none" w:sz="0" w:space="0" w:color="auto"/>
      </w:divBdr>
    </w:div>
    <w:div w:id="1615868820">
      <w:bodyDiv w:val="1"/>
      <w:marLeft w:val="0"/>
      <w:marRight w:val="0"/>
      <w:marTop w:val="0"/>
      <w:marBottom w:val="0"/>
      <w:divBdr>
        <w:top w:val="none" w:sz="0" w:space="0" w:color="auto"/>
        <w:left w:val="none" w:sz="0" w:space="0" w:color="auto"/>
        <w:bottom w:val="none" w:sz="0" w:space="0" w:color="auto"/>
        <w:right w:val="none" w:sz="0" w:space="0" w:color="auto"/>
      </w:divBdr>
    </w:div>
    <w:div w:id="21096944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mandalapu-sandeep-74036141" TargetMode="External"/><Relationship Id="rId5" Type="http://schemas.openxmlformats.org/officeDocument/2006/relationships/hyperlink" Target="mailto:sandeep.jitthu@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1069</TotalTime>
  <Pages>6</Pages>
  <Words>1629</Words>
  <Characters>9289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Kenguva T V G S S D Prasad</vt:lpstr>
    </vt:vector>
  </TitlesOfParts>
  <Company/>
  <LinksUpToDate>false</LinksUpToDate>
  <CharactersWithSpaces>10897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Kenguva T V G S S D Prasad</dc:title>
  <cp:lastModifiedBy>Admin</cp:lastModifiedBy>
  <cp:revision>48</cp:revision>
  <dcterms:created xsi:type="dcterms:W3CDTF">2021-10-25T13:37:00Z</dcterms:created>
  <dcterms:modified xsi:type="dcterms:W3CDTF">2025-12-20T04:11:00Z</dcterms:modified>
</cp:coreProperties>
</file>